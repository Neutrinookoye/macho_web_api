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70E58" w14:textId="2804BCFF" w:rsidR="00073F8E" w:rsidRPr="00352D10" w:rsidRDefault="00472950" w:rsidP="00073F8E">
      <w:pPr>
        <w:pStyle w:val="4-BODY6MainBodyText"/>
        <w:rPr>
          <w:rFonts w:ascii="Calibri Light" w:hAnsi="Calibri Light" w:cs="Calibri Light"/>
          <w:b/>
          <w:color w:val="auto"/>
          <w:szCs w:val="22"/>
        </w:rPr>
      </w:pPr>
      <w:r w:rsidRPr="00352D10">
        <w:rPr>
          <w:rFonts w:ascii="Calibri Light" w:hAnsi="Calibri Light" w:cs="Calibri Light"/>
          <w:szCs w:val="22"/>
        </w:rPr>
        <w:t xml:space="preserve"> </w:t>
      </w:r>
    </w:p>
    <w:p w14:paraId="09FE2EB9" w14:textId="76A2FA5C" w:rsidR="00073F8E" w:rsidRPr="00352D10" w:rsidRDefault="00424A17" w:rsidP="00973125">
      <w:pPr>
        <w:pStyle w:val="4-BODY6MainBodyText"/>
        <w:tabs>
          <w:tab w:val="left" w:pos="1741"/>
        </w:tabs>
        <w:rPr>
          <w:rFonts w:ascii="Calibri Light" w:hAnsi="Calibri Light" w:cs="Calibri Light"/>
          <w:b/>
          <w:color w:val="auto"/>
          <w:szCs w:val="22"/>
        </w:rPr>
      </w:pPr>
      <w:r>
        <w:rPr>
          <w:sz w:val="20"/>
          <w:szCs w:val="20"/>
        </w:rPr>
        <w:pict w14:anchorId="6318BA7A">
          <v:group id="Group 25" o:spid="_x0000_s1026" style="position:absolute;margin-left:336.85pt;margin-top:13.55pt;width:253pt;height:508.5pt;z-index:251659264;mso-position-horizontal-relative:page;mso-width-relative:margin;mso-height-relative:margin" coordorigin="381,-3240" coordsize="24300,41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">
            <v:rect id="Rectangle 467" o:spid="_x0000_s1027" style="position:absolute;left:381;top:-3240;width:23759;height:412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" fillcolor="#00b0f0" stroked="f" strokeweight="2pt">
              <v:textbox style="mso-next-textbox:#Rectangle 467" inset="14.4pt,14.4pt,14.4pt,28.8pt">
                <w:txbxContent>
                  <w:p w14:paraId="2BC173A1" w14:textId="1A2E7D5E" w:rsidR="00057297" w:rsidRPr="0080188B" w:rsidRDefault="00057297" w:rsidP="0080188B">
                    <w:pPr>
                      <w:pStyle w:val="NormalWeb"/>
                      <w:rPr>
                        <w:rFonts w:asciiTheme="minorHAnsi" w:hAnsiTheme="minorHAnsi" w:cstheme="minorHAnsi"/>
                        <w:bCs/>
                        <w:color w:val="FFFFFF" w:themeColor="background1"/>
                        <w:sz w:val="16"/>
                        <w:szCs w:val="14"/>
                        <w:lang w:val="en-GB"/>
                      </w:rPr>
                    </w:pPr>
                    <w:r>
                      <w:rPr>
                        <w:rFonts w:asciiTheme="minorHAnsi" w:hAnsiTheme="minorHAnsi" w:cstheme="minorHAnsi"/>
                        <w:b/>
                        <w:color w:val="FFFFFF" w:themeColor="background1"/>
                        <w:sz w:val="22"/>
                        <w:szCs w:val="20"/>
                        <w:lang w:val="en-GB"/>
                      </w:rPr>
                      <w:t>11th November</w:t>
                    </w:r>
                    <w:r>
                      <w:rPr>
                        <w:rFonts w:asciiTheme="minorHAnsi" w:hAnsiTheme="minorHAnsi" w:cstheme="minorHAnsi"/>
                        <w:b/>
                        <w:color w:val="FFFFFF" w:themeColor="background1"/>
                        <w:sz w:val="22"/>
                        <w:szCs w:val="20"/>
                        <w:vertAlign w:val="superscript"/>
                        <w:lang w:val="en-GB"/>
                      </w:rPr>
                      <w:t xml:space="preserve"> </w:t>
                    </w:r>
                    <w:r>
                      <w:rPr>
                        <w:rFonts w:asciiTheme="minorHAnsi" w:hAnsiTheme="minorHAnsi" w:cstheme="minorHAnsi"/>
                        <w:b/>
                        <w:color w:val="FFFFFF" w:themeColor="background1"/>
                        <w:sz w:val="22"/>
                        <w:szCs w:val="20"/>
                        <w:lang w:val="en-GB"/>
                      </w:rPr>
                      <w:t>2023</w:t>
                    </w:r>
                    <w:r w:rsidRPr="00422D01">
                      <w:rPr>
                        <w:rFonts w:asciiTheme="minorHAnsi" w:hAnsiTheme="minorHAnsi" w:cstheme="minorHAnsi"/>
                        <w:b/>
                        <w:color w:val="FFFFFF" w:themeColor="background1"/>
                        <w:sz w:val="22"/>
                        <w:szCs w:val="20"/>
                        <w:lang w:val="en-GB"/>
                      </w:rPr>
                      <w:t>.</w:t>
                    </w:r>
                    <w:r>
                      <w:rPr>
                        <w:rFonts w:asciiTheme="minorHAnsi" w:hAnsiTheme="minorHAnsi" w:cstheme="minorHAnsi"/>
                        <w:b/>
                        <w:color w:val="FFFFFF" w:themeColor="background1"/>
                        <w:sz w:val="22"/>
                        <w:szCs w:val="20"/>
                        <w:lang w:val="en-GB"/>
                      </w:rPr>
                      <w:br/>
                    </w:r>
                    <w:r w:rsidRPr="0080188B">
                      <w:rPr>
                        <w:rFonts w:asciiTheme="minorHAnsi" w:hAnsiTheme="minorHAnsi" w:cstheme="minorHAnsi"/>
                        <w:bCs/>
                        <w:color w:val="FFFFFF" w:themeColor="background1"/>
                        <w:sz w:val="16"/>
                        <w:szCs w:val="14"/>
                        <w:lang w:val="en-GB"/>
                      </w:rPr>
                      <w:t>Version 1.0</w:t>
                    </w:r>
                  </w:p>
                </w:txbxContent>
              </v:textbox>
            </v:rect>
            <v:shapetype id="_x0000_t202" coordsize="21600,21600" o:spt="202" path="m,l,21600r21600,l21600,xe">
              <v:stroke joinstyle="miter"/>
              <v:path gradientshapeok="t" o:connecttype="rect"/>
            </v:shapetype>
            <v:shape id="Text Box 470" o:spid="_x0000_s1028" type="#_x0000_t202" style="position:absolute;left:575;top:1720;width:24106;height:2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" filled="f" stroked="f" strokeweight=".5pt">
              <v:textbox style="mso-next-textbox:#Text Box 470">
                <w:txbxContent>
                  <w:p w14:paraId="1ABFDD55" w14:textId="77777777" w:rsidR="006E2D54" w:rsidRDefault="006E2D54" w:rsidP="0040486B">
                    <w:pPr>
                      <w:rPr>
                        <w:rFonts w:asciiTheme="minorHAnsi" w:eastAsiaTheme="majorEastAsia" w:hAnsiTheme="minorHAnsi" w:cstheme="minorHAnsi"/>
                        <w:b/>
                        <w:noProof/>
                        <w:color w:val="FFFFFF" w:themeColor="background1"/>
                        <w:sz w:val="56"/>
                        <w:szCs w:val="48"/>
                      </w:rPr>
                    </w:pPr>
                    <w:r>
                      <w:rPr>
                        <w:rFonts w:asciiTheme="minorHAnsi" w:eastAsiaTheme="majorEastAsia" w:hAnsiTheme="minorHAnsi" w:cstheme="minorHAnsi"/>
                        <w:b/>
                        <w:noProof/>
                        <w:color w:val="FFFFFF" w:themeColor="background1"/>
                        <w:sz w:val="56"/>
                        <w:szCs w:val="48"/>
                      </w:rPr>
                      <w:t xml:space="preserve">STATEMENT OF WORK </w:t>
                    </w:r>
                  </w:p>
                  <w:p w14:paraId="0CFDBF46" w14:textId="77777777" w:rsidR="006E2D54" w:rsidRDefault="006E2D54" w:rsidP="0040486B">
                    <w:pPr>
                      <w:rPr>
                        <w:rFonts w:asciiTheme="minorHAnsi" w:eastAsiaTheme="majorEastAsia" w:hAnsiTheme="minorHAnsi" w:cstheme="minorHAnsi"/>
                        <w:b/>
                        <w:noProof/>
                        <w:color w:val="FFFFFF" w:themeColor="background1"/>
                        <w:sz w:val="56"/>
                        <w:szCs w:val="48"/>
                      </w:rPr>
                    </w:pPr>
                  </w:p>
                  <w:p w14:paraId="10702115" w14:textId="77777777" w:rsidR="006E2D54" w:rsidRDefault="006E2D54" w:rsidP="0040486B">
                    <w:pPr>
                      <w:rPr>
                        <w:rFonts w:asciiTheme="minorHAnsi" w:eastAsiaTheme="majorEastAsia" w:hAnsiTheme="minorHAnsi" w:cstheme="minorHAnsi"/>
                        <w:b/>
                        <w:noProof/>
                        <w:color w:val="FFFFFF" w:themeColor="background1"/>
                        <w:sz w:val="56"/>
                        <w:szCs w:val="48"/>
                      </w:rPr>
                    </w:pPr>
                    <w:r>
                      <w:rPr>
                        <w:rFonts w:asciiTheme="minorHAnsi" w:eastAsiaTheme="majorEastAsia" w:hAnsiTheme="minorHAnsi" w:cstheme="minorHAnsi"/>
                        <w:b/>
                        <w:noProof/>
                        <w:color w:val="FFFFFF" w:themeColor="background1"/>
                        <w:sz w:val="56"/>
                        <w:szCs w:val="48"/>
                      </w:rPr>
                      <w:t xml:space="preserve">FOR </w:t>
                    </w:r>
                  </w:p>
                  <w:p w14:paraId="52F8033E" w14:textId="77777777" w:rsidR="006E2D54" w:rsidRDefault="006E2D54" w:rsidP="0040486B">
                    <w:pPr>
                      <w:rPr>
                        <w:rFonts w:asciiTheme="minorHAnsi" w:eastAsiaTheme="majorEastAsia" w:hAnsiTheme="minorHAnsi" w:cstheme="minorHAnsi"/>
                        <w:b/>
                        <w:noProof/>
                        <w:color w:val="FFFFFF" w:themeColor="background1"/>
                        <w:sz w:val="56"/>
                        <w:szCs w:val="48"/>
                      </w:rPr>
                    </w:pPr>
                  </w:p>
                  <w:p w14:paraId="54E28F59" w14:textId="0BCD02FB" w:rsidR="00057297" w:rsidRPr="00136327" w:rsidRDefault="006E2D54" w:rsidP="0040486B">
                    <w:pPr>
                      <w:rPr>
                        <w:rFonts w:asciiTheme="minorHAnsi" w:eastAsiaTheme="majorEastAsia" w:hAnsiTheme="minorHAnsi" w:cstheme="minorHAnsi"/>
                        <w:b/>
                        <w:noProof/>
                        <w:color w:val="FFFFFF" w:themeColor="background1"/>
                        <w:sz w:val="56"/>
                        <w:szCs w:val="48"/>
                      </w:rPr>
                    </w:pPr>
                    <w:r>
                      <w:rPr>
                        <w:rFonts w:asciiTheme="minorHAnsi" w:eastAsiaTheme="majorEastAsia" w:hAnsiTheme="minorHAnsi" w:cstheme="minorHAnsi"/>
                        <w:b/>
                        <w:noProof/>
                        <w:color w:val="FFFFFF" w:themeColor="background1"/>
                        <w:sz w:val="56"/>
                        <w:szCs w:val="48"/>
                      </w:rPr>
                      <w:t>IDEAS HOUSE WEBSITE DEVELOPMENT</w:t>
                    </w:r>
                  </w:p>
                </w:txbxContent>
              </v:textbox>
            </v:shape>
            <w10:wrap anchorx="page"/>
          </v:group>
        </w:pict>
      </w:r>
      <w:r w:rsidR="00973125">
        <w:rPr>
          <w:rFonts w:ascii="Calibri Light" w:hAnsi="Calibri Light" w:cs="Calibri Light"/>
          <w:b/>
          <w:color w:val="auto"/>
          <w:szCs w:val="22"/>
        </w:rPr>
        <w:tab/>
      </w:r>
    </w:p>
    <w:p w14:paraId="77532022" w14:textId="7702291F" w:rsidR="00073F8E" w:rsidRPr="00352D10" w:rsidRDefault="00073F8E" w:rsidP="00073F8E">
      <w:pPr>
        <w:rPr>
          <w:rFonts w:ascii="Calibri Light" w:hAnsi="Calibri Light" w:cs="Calibri Light"/>
          <w:sz w:val="22"/>
          <w:szCs w:val="22"/>
        </w:rPr>
      </w:pPr>
    </w:p>
    <w:p w14:paraId="7AF229AA" w14:textId="2D8761DE" w:rsidR="00073F8E" w:rsidRPr="00352D10" w:rsidRDefault="00073F8E" w:rsidP="00073F8E">
      <w:pPr>
        <w:rPr>
          <w:rFonts w:ascii="Calibri Light" w:hAnsi="Calibri Light" w:cs="Calibri Light"/>
          <w:sz w:val="22"/>
          <w:szCs w:val="22"/>
          <w:lang w:eastAsia="ja-JP"/>
        </w:rPr>
      </w:pPr>
    </w:p>
    <w:p w14:paraId="3DC25EB6" w14:textId="64B83685" w:rsidR="00136327" w:rsidRPr="00352D10" w:rsidRDefault="00136327" w:rsidP="00073F8E">
      <w:pPr>
        <w:rPr>
          <w:rFonts w:ascii="Calibri Light" w:hAnsi="Calibri Light" w:cs="Calibri Light"/>
          <w:sz w:val="22"/>
          <w:szCs w:val="22"/>
          <w:lang w:eastAsia="ja-JP"/>
        </w:rPr>
      </w:pPr>
    </w:p>
    <w:p w14:paraId="0A107452" w14:textId="344B25C3" w:rsidR="00136327" w:rsidRPr="00352D10" w:rsidRDefault="00136327" w:rsidP="00073F8E">
      <w:pPr>
        <w:rPr>
          <w:rFonts w:ascii="Calibri Light" w:hAnsi="Calibri Light" w:cs="Calibri Light"/>
          <w:sz w:val="22"/>
          <w:szCs w:val="22"/>
          <w:lang w:eastAsia="ja-JP"/>
        </w:rPr>
      </w:pPr>
    </w:p>
    <w:p w14:paraId="41F4779E" w14:textId="5A9DB0B4" w:rsidR="00136327" w:rsidRPr="00352D10" w:rsidRDefault="00136327" w:rsidP="00073F8E">
      <w:pPr>
        <w:rPr>
          <w:rFonts w:ascii="Calibri Light" w:hAnsi="Calibri Light" w:cs="Calibri Light"/>
          <w:sz w:val="22"/>
          <w:szCs w:val="22"/>
          <w:lang w:eastAsia="ja-JP"/>
        </w:rPr>
      </w:pPr>
    </w:p>
    <w:p w14:paraId="6E90CE17" w14:textId="443F4D5A" w:rsidR="00136327" w:rsidRPr="00352D10" w:rsidRDefault="00136327" w:rsidP="00073F8E">
      <w:pPr>
        <w:rPr>
          <w:rFonts w:ascii="Calibri Light" w:hAnsi="Calibri Light" w:cs="Calibri Light"/>
          <w:sz w:val="22"/>
          <w:szCs w:val="22"/>
          <w:lang w:eastAsia="ja-JP"/>
        </w:rPr>
      </w:pPr>
    </w:p>
    <w:p w14:paraId="4B875F6B" w14:textId="23647107" w:rsidR="00136327" w:rsidRPr="00352D10" w:rsidRDefault="00136327" w:rsidP="00073F8E">
      <w:pPr>
        <w:rPr>
          <w:rFonts w:ascii="Calibri Light" w:hAnsi="Calibri Light" w:cs="Calibri Light"/>
          <w:sz w:val="22"/>
          <w:szCs w:val="22"/>
          <w:lang w:eastAsia="ja-JP"/>
        </w:rPr>
      </w:pPr>
    </w:p>
    <w:p w14:paraId="5F50D542" w14:textId="77777777" w:rsidR="00136327" w:rsidRPr="00352D10" w:rsidRDefault="00136327" w:rsidP="00073F8E">
      <w:pPr>
        <w:rPr>
          <w:rFonts w:ascii="Calibri Light" w:hAnsi="Calibri Light" w:cs="Calibri Light"/>
          <w:sz w:val="22"/>
          <w:szCs w:val="22"/>
          <w:lang w:eastAsia="ja-JP"/>
        </w:rPr>
      </w:pPr>
    </w:p>
    <w:p w14:paraId="3735645B" w14:textId="77777777" w:rsidR="00073F8E" w:rsidRPr="00352D10" w:rsidRDefault="00073F8E" w:rsidP="00073F8E">
      <w:pPr>
        <w:rPr>
          <w:rFonts w:ascii="Calibri Light" w:hAnsi="Calibri Light" w:cs="Calibri Light"/>
          <w:sz w:val="22"/>
          <w:szCs w:val="22"/>
          <w:lang w:eastAsia="ja-JP"/>
        </w:rPr>
      </w:pPr>
    </w:p>
    <w:p w14:paraId="1657CBCE" w14:textId="77777777" w:rsidR="00073F8E" w:rsidRPr="00352D10" w:rsidRDefault="00073F8E" w:rsidP="00073F8E">
      <w:pPr>
        <w:rPr>
          <w:rFonts w:ascii="Calibri Light" w:hAnsi="Calibri Light" w:cs="Calibri Light"/>
          <w:sz w:val="22"/>
          <w:szCs w:val="22"/>
          <w:lang w:eastAsia="ja-JP"/>
        </w:rPr>
      </w:pPr>
    </w:p>
    <w:p w14:paraId="41326205" w14:textId="77777777" w:rsidR="00073F8E" w:rsidRPr="00352D10" w:rsidRDefault="00073F8E" w:rsidP="00073F8E">
      <w:pPr>
        <w:rPr>
          <w:rFonts w:ascii="Calibri Light" w:hAnsi="Calibri Light" w:cs="Calibri Light"/>
          <w:sz w:val="22"/>
          <w:szCs w:val="22"/>
          <w:lang w:eastAsia="ja-JP"/>
        </w:rPr>
      </w:pPr>
    </w:p>
    <w:p w14:paraId="44E73EE5" w14:textId="77777777" w:rsidR="00073F8E" w:rsidRPr="00352D10" w:rsidRDefault="00073F8E" w:rsidP="00073F8E">
      <w:pPr>
        <w:rPr>
          <w:rFonts w:ascii="Calibri Light" w:hAnsi="Calibri Light" w:cs="Calibri Light"/>
          <w:sz w:val="22"/>
          <w:szCs w:val="22"/>
          <w:lang w:eastAsia="ja-JP"/>
        </w:rPr>
      </w:pPr>
    </w:p>
    <w:p w14:paraId="7664B24D" w14:textId="77777777" w:rsidR="00073F8E" w:rsidRPr="00352D10" w:rsidRDefault="00073F8E" w:rsidP="00073F8E">
      <w:pPr>
        <w:rPr>
          <w:rFonts w:ascii="Calibri Light" w:hAnsi="Calibri Light" w:cs="Calibri Light"/>
          <w:sz w:val="22"/>
          <w:szCs w:val="22"/>
          <w:lang w:eastAsia="ja-JP"/>
        </w:rPr>
      </w:pPr>
    </w:p>
    <w:p w14:paraId="10192F62" w14:textId="77777777" w:rsidR="00073F8E" w:rsidRPr="00352D10" w:rsidRDefault="00073F8E" w:rsidP="00073F8E">
      <w:pPr>
        <w:rPr>
          <w:rFonts w:ascii="Calibri Light" w:hAnsi="Calibri Light" w:cs="Calibri Light"/>
          <w:sz w:val="22"/>
          <w:szCs w:val="22"/>
          <w:lang w:eastAsia="ja-JP"/>
        </w:rPr>
      </w:pPr>
    </w:p>
    <w:p w14:paraId="313B7C5F" w14:textId="77777777" w:rsidR="00073F8E" w:rsidRPr="00352D10" w:rsidRDefault="00073F8E" w:rsidP="00073F8E">
      <w:pPr>
        <w:rPr>
          <w:rFonts w:ascii="Calibri Light" w:hAnsi="Calibri Light" w:cs="Calibri Light"/>
          <w:sz w:val="22"/>
          <w:szCs w:val="22"/>
          <w:lang w:eastAsia="ja-JP"/>
        </w:rPr>
      </w:pPr>
    </w:p>
    <w:p w14:paraId="521F2413" w14:textId="77777777" w:rsidR="00073F8E" w:rsidRPr="00352D10" w:rsidRDefault="00073F8E" w:rsidP="00073F8E">
      <w:pPr>
        <w:rPr>
          <w:rFonts w:ascii="Calibri Light" w:hAnsi="Calibri Light" w:cs="Calibri Light"/>
          <w:sz w:val="22"/>
          <w:szCs w:val="22"/>
          <w:lang w:eastAsia="ja-JP"/>
        </w:rPr>
      </w:pPr>
      <w:bookmarkStart w:id="0" w:name="_GoBack"/>
      <w:bookmarkEnd w:id="0"/>
    </w:p>
    <w:p w14:paraId="0FB7C565" w14:textId="77777777" w:rsidR="00073F8E" w:rsidRPr="00352D10" w:rsidRDefault="00073F8E" w:rsidP="00073F8E">
      <w:pPr>
        <w:rPr>
          <w:rFonts w:ascii="Calibri Light" w:hAnsi="Calibri Light" w:cs="Calibri Light"/>
          <w:sz w:val="22"/>
          <w:szCs w:val="22"/>
          <w:lang w:eastAsia="ja-JP"/>
        </w:rPr>
      </w:pPr>
    </w:p>
    <w:p w14:paraId="181C7B07" w14:textId="77777777" w:rsidR="00073F8E" w:rsidRPr="00352D10" w:rsidRDefault="00073F8E" w:rsidP="00073F8E">
      <w:pPr>
        <w:rPr>
          <w:rFonts w:ascii="Calibri Light" w:hAnsi="Calibri Light" w:cs="Calibri Light"/>
          <w:sz w:val="22"/>
          <w:szCs w:val="22"/>
          <w:lang w:eastAsia="ja-JP"/>
        </w:rPr>
      </w:pPr>
    </w:p>
    <w:p w14:paraId="17A86C06" w14:textId="77777777" w:rsidR="00073F8E" w:rsidRPr="00352D10" w:rsidRDefault="00073F8E" w:rsidP="00073F8E">
      <w:pPr>
        <w:rPr>
          <w:rFonts w:ascii="Calibri Light" w:hAnsi="Calibri Light" w:cs="Calibri Light"/>
          <w:sz w:val="22"/>
          <w:szCs w:val="22"/>
          <w:lang w:eastAsia="ja-JP"/>
        </w:rPr>
      </w:pPr>
    </w:p>
    <w:p w14:paraId="3344E9AA" w14:textId="77777777" w:rsidR="00073F8E" w:rsidRPr="00352D10" w:rsidRDefault="00073F8E" w:rsidP="00073F8E">
      <w:pPr>
        <w:rPr>
          <w:rFonts w:ascii="Calibri Light" w:hAnsi="Calibri Light" w:cs="Calibri Light"/>
          <w:sz w:val="22"/>
          <w:szCs w:val="22"/>
          <w:lang w:eastAsia="ja-JP"/>
        </w:rPr>
      </w:pPr>
    </w:p>
    <w:p w14:paraId="75C4DD2C" w14:textId="77777777" w:rsidR="00073F8E" w:rsidRPr="00352D10" w:rsidRDefault="00073F8E" w:rsidP="00073F8E">
      <w:pPr>
        <w:rPr>
          <w:rFonts w:ascii="Calibri Light" w:hAnsi="Calibri Light" w:cs="Calibri Light"/>
          <w:sz w:val="22"/>
          <w:szCs w:val="22"/>
          <w:lang w:eastAsia="ja-JP"/>
        </w:rPr>
      </w:pPr>
    </w:p>
    <w:p w14:paraId="1C65C697" w14:textId="77777777" w:rsidR="00073F8E" w:rsidRPr="00352D10" w:rsidRDefault="00073F8E" w:rsidP="00073F8E">
      <w:pPr>
        <w:rPr>
          <w:rFonts w:ascii="Calibri Light" w:hAnsi="Calibri Light" w:cs="Calibri Light"/>
          <w:sz w:val="22"/>
          <w:szCs w:val="22"/>
          <w:lang w:eastAsia="ja-JP"/>
        </w:rPr>
      </w:pPr>
    </w:p>
    <w:p w14:paraId="07804E06" w14:textId="77777777" w:rsidR="00073F8E" w:rsidRPr="00352D10" w:rsidRDefault="00073F8E" w:rsidP="00073F8E">
      <w:pPr>
        <w:rPr>
          <w:rFonts w:ascii="Calibri Light" w:hAnsi="Calibri Light" w:cs="Calibri Light"/>
          <w:sz w:val="22"/>
          <w:szCs w:val="22"/>
          <w:lang w:eastAsia="ja-JP"/>
        </w:rPr>
      </w:pPr>
    </w:p>
    <w:p w14:paraId="603DF460" w14:textId="680115C0" w:rsidR="00073F8E" w:rsidRPr="00352D10" w:rsidRDefault="00073F8E" w:rsidP="00073F8E">
      <w:pPr>
        <w:rPr>
          <w:rFonts w:ascii="Calibri Light" w:hAnsi="Calibri Light" w:cs="Calibri Light"/>
          <w:sz w:val="22"/>
          <w:szCs w:val="22"/>
          <w:lang w:eastAsia="ja-JP"/>
        </w:rPr>
      </w:pPr>
    </w:p>
    <w:p w14:paraId="0CAC5A38" w14:textId="4B0DC64C" w:rsidR="00E46E1F" w:rsidRPr="00352D10" w:rsidRDefault="00E46E1F" w:rsidP="00073F8E">
      <w:pPr>
        <w:rPr>
          <w:rFonts w:ascii="Calibri Light" w:hAnsi="Calibri Light" w:cs="Calibri Light"/>
          <w:sz w:val="22"/>
          <w:szCs w:val="22"/>
          <w:lang w:eastAsia="ja-JP"/>
        </w:rPr>
      </w:pPr>
    </w:p>
    <w:p w14:paraId="6A7D3509" w14:textId="60689BE5" w:rsidR="00E46E1F" w:rsidRPr="00352D10" w:rsidRDefault="00E46E1F" w:rsidP="00073F8E">
      <w:pPr>
        <w:rPr>
          <w:rFonts w:ascii="Calibri Light" w:hAnsi="Calibri Light" w:cs="Calibri Light"/>
          <w:sz w:val="22"/>
          <w:szCs w:val="22"/>
          <w:lang w:eastAsia="ja-JP"/>
        </w:rPr>
      </w:pPr>
    </w:p>
    <w:p w14:paraId="2831832C" w14:textId="77777777" w:rsidR="00E46E1F" w:rsidRPr="00352D10" w:rsidRDefault="00E46E1F" w:rsidP="00073F8E">
      <w:pPr>
        <w:rPr>
          <w:rFonts w:ascii="Calibri Light" w:hAnsi="Calibri Light" w:cs="Calibri Light"/>
          <w:sz w:val="22"/>
          <w:szCs w:val="22"/>
          <w:lang w:eastAsia="ja-JP"/>
        </w:rPr>
      </w:pPr>
    </w:p>
    <w:p w14:paraId="43D4E98E" w14:textId="3B123C43" w:rsidR="00073F8E" w:rsidRPr="00352D10" w:rsidRDefault="00073F8E" w:rsidP="00073F8E">
      <w:pPr>
        <w:rPr>
          <w:rFonts w:ascii="Calibri Light" w:hAnsi="Calibri Light" w:cs="Calibri Light"/>
          <w:sz w:val="22"/>
          <w:szCs w:val="22"/>
          <w:lang w:eastAsia="ja-JP"/>
        </w:rPr>
      </w:pPr>
    </w:p>
    <w:p w14:paraId="459EB6C6" w14:textId="74D69B00" w:rsidR="00136327" w:rsidRPr="00352D10" w:rsidRDefault="00136327" w:rsidP="00073F8E">
      <w:pPr>
        <w:rPr>
          <w:rFonts w:ascii="Calibri Light" w:hAnsi="Calibri Light" w:cs="Calibri Light"/>
          <w:sz w:val="22"/>
          <w:szCs w:val="22"/>
          <w:lang w:eastAsia="ja-JP"/>
        </w:rPr>
      </w:pPr>
    </w:p>
    <w:p w14:paraId="68053D5E" w14:textId="2C102E6B" w:rsidR="00136327" w:rsidRPr="00352D10" w:rsidRDefault="00136327" w:rsidP="00073F8E">
      <w:pPr>
        <w:rPr>
          <w:rFonts w:ascii="Calibri Light" w:hAnsi="Calibri Light" w:cs="Calibri Light"/>
          <w:sz w:val="22"/>
          <w:szCs w:val="22"/>
          <w:lang w:eastAsia="ja-JP"/>
        </w:rPr>
      </w:pPr>
    </w:p>
    <w:p w14:paraId="03D18E99" w14:textId="19584140" w:rsidR="00136327" w:rsidRPr="00352D10" w:rsidRDefault="00136327" w:rsidP="00073F8E">
      <w:pPr>
        <w:rPr>
          <w:rFonts w:ascii="Calibri Light" w:hAnsi="Calibri Light" w:cs="Calibri Light"/>
          <w:sz w:val="22"/>
          <w:szCs w:val="22"/>
          <w:lang w:eastAsia="ja-JP"/>
        </w:rPr>
      </w:pPr>
    </w:p>
    <w:p w14:paraId="69CBFA88" w14:textId="51571BC8" w:rsidR="00136327" w:rsidRPr="00352D10" w:rsidRDefault="00136327" w:rsidP="00073F8E">
      <w:pPr>
        <w:rPr>
          <w:rFonts w:ascii="Calibri Light" w:hAnsi="Calibri Light" w:cs="Calibri Light"/>
          <w:sz w:val="22"/>
          <w:szCs w:val="22"/>
          <w:lang w:eastAsia="ja-JP"/>
        </w:rPr>
      </w:pPr>
    </w:p>
    <w:p w14:paraId="15D1A279" w14:textId="2652B521" w:rsidR="00136327" w:rsidRPr="00352D10" w:rsidRDefault="00136327" w:rsidP="00073F8E">
      <w:pPr>
        <w:rPr>
          <w:rFonts w:ascii="Calibri Light" w:hAnsi="Calibri Light" w:cs="Calibri Light"/>
          <w:sz w:val="22"/>
          <w:szCs w:val="22"/>
          <w:lang w:eastAsia="ja-JP"/>
        </w:rPr>
      </w:pPr>
    </w:p>
    <w:p w14:paraId="4DFB7D2B" w14:textId="43FDADB7" w:rsidR="00136327" w:rsidRPr="00352D10" w:rsidRDefault="00136327" w:rsidP="00073F8E">
      <w:pPr>
        <w:rPr>
          <w:rFonts w:ascii="Calibri Light" w:hAnsi="Calibri Light" w:cs="Calibri Light"/>
          <w:sz w:val="22"/>
          <w:szCs w:val="22"/>
          <w:lang w:eastAsia="ja-JP"/>
        </w:rPr>
      </w:pPr>
    </w:p>
    <w:p w14:paraId="75FE302D" w14:textId="338B215D" w:rsidR="00136327" w:rsidRPr="00352D10" w:rsidRDefault="00136327" w:rsidP="00073F8E">
      <w:pPr>
        <w:rPr>
          <w:rFonts w:ascii="Calibri Light" w:hAnsi="Calibri Light" w:cs="Calibri Light"/>
          <w:sz w:val="22"/>
          <w:szCs w:val="22"/>
          <w:lang w:eastAsia="ja-JP"/>
        </w:rPr>
      </w:pPr>
    </w:p>
    <w:p w14:paraId="7B8BBFBA" w14:textId="3B4745B2" w:rsidR="00136327" w:rsidRPr="00352D10" w:rsidRDefault="00136327" w:rsidP="00073F8E">
      <w:pPr>
        <w:rPr>
          <w:rFonts w:ascii="Calibri Light" w:hAnsi="Calibri Light" w:cs="Calibri Light"/>
          <w:sz w:val="22"/>
          <w:szCs w:val="22"/>
          <w:lang w:eastAsia="ja-JP"/>
        </w:rPr>
      </w:pPr>
    </w:p>
    <w:p w14:paraId="384992B5" w14:textId="798E09CF" w:rsidR="00136327" w:rsidRPr="00352D10" w:rsidRDefault="00136327" w:rsidP="00073F8E">
      <w:pPr>
        <w:rPr>
          <w:rFonts w:ascii="Calibri Light" w:hAnsi="Calibri Light" w:cs="Calibri Light"/>
          <w:sz w:val="22"/>
          <w:szCs w:val="22"/>
          <w:lang w:eastAsia="ja-JP"/>
        </w:rPr>
      </w:pPr>
    </w:p>
    <w:p w14:paraId="591B4528" w14:textId="0638EC39" w:rsidR="00136327" w:rsidRPr="00352D10" w:rsidRDefault="00136327" w:rsidP="00073F8E">
      <w:pPr>
        <w:rPr>
          <w:rFonts w:ascii="Calibri Light" w:hAnsi="Calibri Light" w:cs="Calibri Light"/>
          <w:sz w:val="22"/>
          <w:szCs w:val="22"/>
          <w:lang w:eastAsia="ja-JP"/>
        </w:rPr>
      </w:pPr>
    </w:p>
    <w:p w14:paraId="50CAEE45" w14:textId="1423A350" w:rsidR="00136327" w:rsidRPr="00352D10" w:rsidRDefault="00136327" w:rsidP="00073F8E">
      <w:pPr>
        <w:rPr>
          <w:rFonts w:ascii="Calibri Light" w:hAnsi="Calibri Light" w:cs="Calibri Light"/>
          <w:sz w:val="22"/>
          <w:szCs w:val="22"/>
          <w:lang w:eastAsia="ja-JP"/>
        </w:rPr>
      </w:pPr>
    </w:p>
    <w:p w14:paraId="363CEA29" w14:textId="057A84B2" w:rsidR="00136327" w:rsidRDefault="00136327" w:rsidP="00073F8E">
      <w:pPr>
        <w:rPr>
          <w:rFonts w:ascii="Calibri Light" w:hAnsi="Calibri Light" w:cs="Calibri Light"/>
          <w:sz w:val="22"/>
          <w:szCs w:val="22"/>
          <w:lang w:eastAsia="ja-JP"/>
        </w:rPr>
      </w:pPr>
    </w:p>
    <w:p w14:paraId="484159C2" w14:textId="77777777" w:rsidR="00352D10" w:rsidRPr="00352D10" w:rsidRDefault="00352D10" w:rsidP="00073F8E">
      <w:pPr>
        <w:rPr>
          <w:rFonts w:ascii="Calibri Light" w:hAnsi="Calibri Light" w:cs="Calibri Light"/>
          <w:sz w:val="22"/>
          <w:szCs w:val="22"/>
          <w:lang w:eastAsia="ja-JP"/>
        </w:rPr>
      </w:pPr>
    </w:p>
    <w:p w14:paraId="18CE2A4B" w14:textId="036DF3AF" w:rsidR="00D82C98" w:rsidRDefault="00D82C98" w:rsidP="008A4F2B">
      <w:pPr>
        <w:rPr>
          <w:rFonts w:ascii="Calibri Light" w:hAnsi="Calibri Light" w:cs="Calibri Light"/>
          <w:sz w:val="22"/>
          <w:szCs w:val="22"/>
        </w:rPr>
      </w:pPr>
    </w:p>
    <w:p w14:paraId="2C2A25AA" w14:textId="77777777" w:rsidR="00D82C98" w:rsidRDefault="00D82C98" w:rsidP="008A4F2B">
      <w:pPr>
        <w:rPr>
          <w:rFonts w:ascii="Calibri Light" w:hAnsi="Calibri Light" w:cs="Calibri Light"/>
          <w:sz w:val="22"/>
          <w:szCs w:val="22"/>
        </w:rPr>
      </w:pPr>
    </w:p>
    <w:p w14:paraId="61CD3C7C" w14:textId="4AAF5B50" w:rsidR="00D82C98" w:rsidRDefault="00352D10" w:rsidP="008A4F2B">
      <w:pPr>
        <w:rPr>
          <w:rFonts w:ascii="Calibri Light" w:eastAsia="Calibri" w:hAnsi="Calibri Light" w:cs="Calibri Light"/>
          <w:sz w:val="24"/>
          <w:szCs w:val="24"/>
        </w:rPr>
      </w:pPr>
      <w:r>
        <w:rPr>
          <w:rFonts w:ascii="Calibri Light" w:eastAsia="Calibri" w:hAnsi="Calibri Light" w:cs="Calibri Light"/>
          <w:b/>
          <w:color w:val="00B0F0"/>
          <w:sz w:val="24"/>
          <w:szCs w:val="24"/>
        </w:rPr>
        <w:lastRenderedPageBreak/>
        <w:br/>
      </w:r>
      <w:r w:rsidR="00767B0B" w:rsidRPr="00352D10">
        <w:rPr>
          <w:rFonts w:ascii="Calibri Light" w:eastAsia="Calibri" w:hAnsi="Calibri Light" w:cs="Calibri Light"/>
          <w:b/>
          <w:color w:val="00B0F0"/>
          <w:sz w:val="24"/>
          <w:szCs w:val="24"/>
        </w:rPr>
        <w:t>PROJECT SUMMARY &amp; BACKGROUND</w:t>
      </w:r>
      <w:r w:rsidR="00B246FD" w:rsidRPr="00352D10">
        <w:rPr>
          <w:rFonts w:ascii="Calibri Light" w:eastAsia="Calibri" w:hAnsi="Calibri Light" w:cs="Calibri Light"/>
          <w:b/>
          <w:color w:val="00B0F0"/>
          <w:sz w:val="24"/>
          <w:szCs w:val="24"/>
        </w:rPr>
        <w:br/>
      </w:r>
      <w:r w:rsidR="00CD1FAA">
        <w:rPr>
          <w:rFonts w:ascii="Calibri Light" w:eastAsia="Calibri" w:hAnsi="Calibri Light" w:cs="Calibri Light"/>
          <w:sz w:val="24"/>
          <w:szCs w:val="24"/>
        </w:rPr>
        <w:t>IDEAS HOUSE</w:t>
      </w:r>
      <w:r w:rsidR="008A4F2B" w:rsidRPr="008A4F2B">
        <w:rPr>
          <w:rFonts w:ascii="Calibri Light" w:eastAsia="Calibri" w:hAnsi="Calibri Light" w:cs="Calibri Light"/>
          <w:sz w:val="24"/>
          <w:szCs w:val="24"/>
        </w:rPr>
        <w:t xml:space="preserve">, a </w:t>
      </w:r>
      <w:r w:rsidR="00D82C98">
        <w:rPr>
          <w:rFonts w:ascii="Calibri Light" w:eastAsia="Calibri" w:hAnsi="Calibri Light" w:cs="Calibri Light"/>
          <w:sz w:val="24"/>
          <w:szCs w:val="24"/>
        </w:rPr>
        <w:t xml:space="preserve">marketing communications company is employing the services of Excite Panacea </w:t>
      </w:r>
    </w:p>
    <w:p w14:paraId="0BD70C4E" w14:textId="45B62962" w:rsidR="00945325" w:rsidRDefault="008A4F2B" w:rsidP="008A4F2B">
      <w:pPr>
        <w:rPr>
          <w:rFonts w:ascii="Calibri Light" w:eastAsia="Calibri" w:hAnsi="Calibri Light" w:cs="Calibri Light"/>
          <w:sz w:val="24"/>
          <w:szCs w:val="24"/>
        </w:rPr>
      </w:pPr>
      <w:r w:rsidRPr="008A4F2B">
        <w:rPr>
          <w:rFonts w:ascii="Calibri Light" w:eastAsia="Calibri" w:hAnsi="Calibri Light" w:cs="Calibri Light"/>
          <w:sz w:val="24"/>
          <w:szCs w:val="24"/>
        </w:rPr>
        <w:t>Limited to design and develop a custom web</w:t>
      </w:r>
      <w:r w:rsidR="00D82C98">
        <w:rPr>
          <w:rFonts w:ascii="Calibri Light" w:eastAsia="Calibri" w:hAnsi="Calibri Light" w:cs="Calibri Light"/>
          <w:sz w:val="24"/>
          <w:szCs w:val="24"/>
        </w:rPr>
        <w:t>site</w:t>
      </w:r>
      <w:r w:rsidR="009A76B0">
        <w:rPr>
          <w:rFonts w:ascii="Calibri Light" w:eastAsia="Calibri" w:hAnsi="Calibri Light" w:cs="Calibri Light"/>
          <w:sz w:val="24"/>
          <w:szCs w:val="24"/>
        </w:rPr>
        <w:t xml:space="preserve"> platform designed to connect the brand with its potential customers. This platform will be the center of the business’ marketing </w:t>
      </w:r>
      <w:r w:rsidR="00663747">
        <w:rPr>
          <w:rFonts w:ascii="Calibri Light" w:eastAsia="Calibri" w:hAnsi="Calibri Light" w:cs="Calibri Light"/>
          <w:sz w:val="24"/>
          <w:szCs w:val="24"/>
        </w:rPr>
        <w:t>efforts, a</w:t>
      </w:r>
      <w:r w:rsidR="009A76B0">
        <w:rPr>
          <w:rFonts w:ascii="Calibri Light" w:eastAsia="Calibri" w:hAnsi="Calibri Light" w:cs="Calibri Light"/>
          <w:sz w:val="24"/>
          <w:szCs w:val="24"/>
        </w:rPr>
        <w:t xml:space="preserve"> place where potential cus</w:t>
      </w:r>
      <w:r w:rsidR="00402AC7">
        <w:rPr>
          <w:rFonts w:ascii="Calibri Light" w:eastAsia="Calibri" w:hAnsi="Calibri Light" w:cs="Calibri Light"/>
          <w:sz w:val="24"/>
          <w:szCs w:val="24"/>
        </w:rPr>
        <w:t>t</w:t>
      </w:r>
      <w:r w:rsidR="009A76B0">
        <w:rPr>
          <w:rFonts w:ascii="Calibri Light" w:eastAsia="Calibri" w:hAnsi="Calibri Light" w:cs="Calibri Light"/>
          <w:sz w:val="24"/>
          <w:szCs w:val="24"/>
        </w:rPr>
        <w:t>omers interact with the business and be informed abou</w:t>
      </w:r>
      <w:r w:rsidR="00663747">
        <w:rPr>
          <w:rFonts w:ascii="Calibri Light" w:eastAsia="Calibri" w:hAnsi="Calibri Light" w:cs="Calibri Light"/>
          <w:sz w:val="24"/>
          <w:szCs w:val="24"/>
        </w:rPr>
        <w:t>t what she</w:t>
      </w:r>
      <w:r w:rsidR="009A76B0">
        <w:rPr>
          <w:rFonts w:ascii="Calibri Light" w:eastAsia="Calibri" w:hAnsi="Calibri Light" w:cs="Calibri Light"/>
          <w:sz w:val="24"/>
          <w:szCs w:val="24"/>
        </w:rPr>
        <w:t xml:space="preserve"> does.</w:t>
      </w:r>
      <w:r w:rsidR="00945325">
        <w:rPr>
          <w:rFonts w:ascii="Calibri Light" w:eastAsia="Calibri" w:hAnsi="Calibri Light" w:cs="Calibri Light"/>
          <w:sz w:val="24"/>
          <w:szCs w:val="24"/>
        </w:rPr>
        <w:t xml:space="preserve">  </w:t>
      </w:r>
    </w:p>
    <w:p w14:paraId="3C4958AF" w14:textId="77777777" w:rsidR="00945325" w:rsidRDefault="00945325" w:rsidP="008A4F2B">
      <w:pPr>
        <w:rPr>
          <w:rFonts w:ascii="Calibri Light" w:eastAsia="Calibri" w:hAnsi="Calibri Light" w:cs="Calibri Light"/>
          <w:sz w:val="24"/>
          <w:szCs w:val="24"/>
        </w:rPr>
      </w:pPr>
    </w:p>
    <w:p w14:paraId="13EDD7F8" w14:textId="7B2E2133" w:rsidR="001856F5" w:rsidRDefault="001856F5" w:rsidP="008A4F2B">
      <w:pPr>
        <w:rPr>
          <w:rFonts w:ascii="Calibri Light" w:eastAsia="Calibri" w:hAnsi="Calibri Light" w:cs="Calibri Light"/>
          <w:sz w:val="24"/>
          <w:szCs w:val="24"/>
        </w:rPr>
      </w:pPr>
      <w:r>
        <w:rPr>
          <w:rFonts w:ascii="Calibri Light" w:eastAsia="Calibri" w:hAnsi="Calibri Light" w:cs="Calibri Light"/>
          <w:sz w:val="24"/>
          <w:szCs w:val="24"/>
        </w:rPr>
        <w:t xml:space="preserve">As an experiential marketing company and marketing consultant to several blue-chip companies in Nigeria, this website will have a </w:t>
      </w:r>
      <w:r w:rsidR="00294BE7">
        <w:rPr>
          <w:rFonts w:ascii="Calibri Light" w:eastAsia="Calibri" w:hAnsi="Calibri Light" w:cs="Calibri Light"/>
          <w:sz w:val="24"/>
          <w:szCs w:val="24"/>
        </w:rPr>
        <w:t>fun and appealing look and feel with the capacity to</w:t>
      </w:r>
      <w:r>
        <w:rPr>
          <w:rFonts w:ascii="Calibri Light" w:eastAsia="Calibri" w:hAnsi="Calibri Light" w:cs="Calibri Light"/>
          <w:sz w:val="24"/>
          <w:szCs w:val="24"/>
        </w:rPr>
        <w:t xml:space="preserve"> increase the company’s credibility </w:t>
      </w:r>
      <w:r w:rsidR="00294BE7">
        <w:rPr>
          <w:rFonts w:ascii="Calibri Light" w:eastAsia="Calibri" w:hAnsi="Calibri Light" w:cs="Calibri Light"/>
          <w:sz w:val="24"/>
          <w:szCs w:val="24"/>
        </w:rPr>
        <w:t>and also capture business leads from this website.</w:t>
      </w:r>
    </w:p>
    <w:p w14:paraId="691C3550" w14:textId="77777777" w:rsidR="00294BE7" w:rsidRDefault="00294BE7" w:rsidP="008A4F2B">
      <w:pPr>
        <w:rPr>
          <w:rFonts w:ascii="Calibri Light" w:eastAsia="Calibri" w:hAnsi="Calibri Light" w:cs="Calibri Light"/>
          <w:sz w:val="24"/>
          <w:szCs w:val="24"/>
        </w:rPr>
      </w:pPr>
    </w:p>
    <w:p w14:paraId="7F20B8DE" w14:textId="0907BB27" w:rsidR="00663747" w:rsidRPr="00294BE7" w:rsidRDefault="00294BE7" w:rsidP="009D00E2">
      <w:pPr>
        <w:rPr>
          <w:rFonts w:ascii="Calibri Light" w:eastAsia="Calibri" w:hAnsi="Calibri Light" w:cs="Calibri Light"/>
          <w:sz w:val="24"/>
          <w:szCs w:val="24"/>
        </w:rPr>
      </w:pPr>
      <w:r>
        <w:rPr>
          <w:rFonts w:ascii="Calibri Light" w:eastAsia="Calibri" w:hAnsi="Calibri Light" w:cs="Calibri Light"/>
          <w:sz w:val="24"/>
          <w:szCs w:val="24"/>
        </w:rPr>
        <w:t>The website will be SEO-optimized and w</w:t>
      </w:r>
      <w:r w:rsidR="00663747">
        <w:rPr>
          <w:rFonts w:ascii="Calibri Light" w:eastAsia="Calibri" w:hAnsi="Calibri Light" w:cs="Calibri Light"/>
          <w:sz w:val="24"/>
          <w:szCs w:val="24"/>
        </w:rPr>
        <w:t>ill be home to Ideas holdings</w:t>
      </w:r>
      <w:r>
        <w:rPr>
          <w:rFonts w:ascii="Calibri Light" w:eastAsia="Calibri" w:hAnsi="Calibri Light" w:cs="Calibri Light"/>
          <w:sz w:val="24"/>
          <w:szCs w:val="24"/>
        </w:rPr>
        <w:t xml:space="preserve">, </w:t>
      </w:r>
      <w:r w:rsidR="00663747">
        <w:rPr>
          <w:rFonts w:ascii="Calibri Light" w:eastAsia="Calibri" w:hAnsi="Calibri Light" w:cs="Calibri Light"/>
          <w:sz w:val="24"/>
          <w:szCs w:val="24"/>
        </w:rPr>
        <w:t>Ideas house Ghana and Ideas House Nigeria.</w:t>
      </w:r>
      <w:r w:rsidR="00945325">
        <w:rPr>
          <w:rFonts w:ascii="Calibri Light" w:eastAsia="Calibri" w:hAnsi="Calibri Light" w:cs="Calibri Light"/>
          <w:sz w:val="24"/>
          <w:szCs w:val="24"/>
        </w:rPr>
        <w:t xml:space="preserve"> </w:t>
      </w:r>
    </w:p>
    <w:p w14:paraId="4626B6D6" w14:textId="77777777" w:rsidR="00663747" w:rsidRDefault="00663747" w:rsidP="009D00E2">
      <w:pPr>
        <w:rPr>
          <w:rFonts w:ascii="Calibri Light" w:eastAsia="Calibri" w:hAnsi="Calibri Light" w:cs="Calibri Light"/>
          <w:b/>
          <w:color w:val="00B0F0"/>
          <w:sz w:val="24"/>
          <w:szCs w:val="24"/>
        </w:rPr>
      </w:pPr>
    </w:p>
    <w:p w14:paraId="23F2B48F" w14:textId="7DBC917F" w:rsidR="009D00E2" w:rsidRPr="00352D10" w:rsidRDefault="009D00E2" w:rsidP="009D00E2">
      <w:pPr>
        <w:rPr>
          <w:rFonts w:ascii="Calibri Light" w:eastAsia="Calibri" w:hAnsi="Calibri Light" w:cs="Calibri Light"/>
          <w:b/>
          <w:color w:val="00B0F0"/>
          <w:sz w:val="24"/>
          <w:szCs w:val="24"/>
        </w:rPr>
      </w:pPr>
      <w:r w:rsidRPr="00352D10">
        <w:rPr>
          <w:rFonts w:ascii="Calibri Light" w:eastAsia="Calibri" w:hAnsi="Calibri Light" w:cs="Calibri Light"/>
          <w:b/>
          <w:color w:val="00B0F0"/>
          <w:sz w:val="24"/>
          <w:szCs w:val="24"/>
        </w:rPr>
        <w:t>PROJECT DELIVERABLES</w:t>
      </w:r>
    </w:p>
    <w:p w14:paraId="6A7E635C" w14:textId="77777777" w:rsidR="009D00E2" w:rsidRPr="00352D10" w:rsidRDefault="009D00E2" w:rsidP="009D00E2">
      <w:pPr>
        <w:rPr>
          <w:rFonts w:ascii="Calibri Light" w:eastAsia="Calibri" w:hAnsi="Calibri Light" w:cs="Calibri Light"/>
          <w:b/>
          <w:color w:val="00B0F0"/>
          <w:sz w:val="24"/>
          <w:szCs w:val="24"/>
        </w:rPr>
      </w:pPr>
    </w:p>
    <w:p w14:paraId="31059E9A" w14:textId="70F6A05B" w:rsidR="009D00E2" w:rsidRPr="00352D10" w:rsidRDefault="009D00E2" w:rsidP="009D00E2">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 xml:space="preserve">UI/UX Design &amp; Development of </w:t>
      </w:r>
      <w:r w:rsidR="00093AB5">
        <w:rPr>
          <w:rFonts w:ascii="Calibri Light" w:eastAsia="Calibri" w:hAnsi="Calibri Light" w:cs="Calibri Light"/>
          <w:sz w:val="24"/>
          <w:szCs w:val="24"/>
        </w:rPr>
        <w:t>ideas House Corporate website.</w:t>
      </w:r>
    </w:p>
    <w:p w14:paraId="03EF0366" w14:textId="45B615AF" w:rsidR="008B596C" w:rsidRPr="00F01D6A" w:rsidRDefault="009D00E2" w:rsidP="00F01D6A">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Development of Frontend Function</w:t>
      </w:r>
      <w:r w:rsidR="00663747">
        <w:rPr>
          <w:rFonts w:ascii="Calibri Light" w:eastAsia="Calibri" w:hAnsi="Calibri Light" w:cs="Calibri Light"/>
          <w:sz w:val="24"/>
          <w:szCs w:val="24"/>
        </w:rPr>
        <w:t>s &amp; Features for the website</w:t>
      </w:r>
    </w:p>
    <w:p w14:paraId="7D1CBEDA" w14:textId="54A3C96E" w:rsidR="00F01D6A" w:rsidRPr="00F01D6A" w:rsidRDefault="00F01D6A" w:rsidP="00F01D6A">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Creation</w:t>
      </w:r>
      <w:r>
        <w:rPr>
          <w:rFonts w:ascii="Calibri Light" w:eastAsia="Calibri" w:hAnsi="Calibri Light" w:cs="Calibri Light"/>
          <w:sz w:val="24"/>
          <w:szCs w:val="24"/>
        </w:rPr>
        <w:t xml:space="preserve"> of </w:t>
      </w:r>
      <w:r w:rsidRPr="00352D10">
        <w:rPr>
          <w:rFonts w:ascii="Calibri Light" w:eastAsia="Calibri" w:hAnsi="Calibri Light" w:cs="Calibri Light"/>
          <w:sz w:val="24"/>
          <w:szCs w:val="24"/>
        </w:rPr>
        <w:t>Reporting</w:t>
      </w:r>
      <w:r>
        <w:rPr>
          <w:rFonts w:ascii="Calibri Light" w:eastAsia="Calibri" w:hAnsi="Calibri Light" w:cs="Calibri Light"/>
          <w:sz w:val="24"/>
          <w:szCs w:val="24"/>
        </w:rPr>
        <w:t xml:space="preserve"> </w:t>
      </w:r>
      <w:r w:rsidRPr="00352D10">
        <w:rPr>
          <w:rFonts w:ascii="Calibri Light" w:eastAsia="Calibri" w:hAnsi="Calibri Light" w:cs="Calibri Light"/>
          <w:sz w:val="24"/>
          <w:szCs w:val="24"/>
        </w:rPr>
        <w:t xml:space="preserve">Dashboard &amp; Admin System </w:t>
      </w:r>
    </w:p>
    <w:p w14:paraId="7DC292DC" w14:textId="25F7F7C9" w:rsidR="008B596C" w:rsidRPr="008B596C" w:rsidRDefault="008B596C" w:rsidP="008B596C">
      <w:pPr>
        <w:pStyle w:val="ListParagraph"/>
        <w:numPr>
          <w:ilvl w:val="0"/>
          <w:numId w:val="18"/>
        </w:numPr>
        <w:spacing w:line="276" w:lineRule="auto"/>
        <w:rPr>
          <w:rFonts w:ascii="Calibri Light" w:eastAsia="Calibri" w:hAnsi="Calibri Light" w:cs="Calibri Light"/>
          <w:sz w:val="24"/>
          <w:szCs w:val="24"/>
        </w:rPr>
      </w:pPr>
      <w:r w:rsidRPr="008B596C">
        <w:rPr>
          <w:rFonts w:ascii="Calibri Light" w:eastAsia="Calibri" w:hAnsi="Calibri Light" w:cs="Calibri Light"/>
          <w:sz w:val="24"/>
          <w:szCs w:val="24"/>
        </w:rPr>
        <w:t xml:space="preserve">Creation of Admin System &amp; Reporting Dashboard </w:t>
      </w:r>
    </w:p>
    <w:p w14:paraId="6B4E0EBA" w14:textId="01F4554A" w:rsidR="00057297" w:rsidRDefault="008B596C" w:rsidP="00057297">
      <w:pPr>
        <w:pStyle w:val="ListParagraph"/>
        <w:numPr>
          <w:ilvl w:val="0"/>
          <w:numId w:val="18"/>
        </w:numPr>
        <w:spacing w:line="276" w:lineRule="auto"/>
        <w:rPr>
          <w:rFonts w:ascii="Calibri Light" w:eastAsia="Calibri" w:hAnsi="Calibri Light" w:cs="Calibri Light"/>
          <w:sz w:val="24"/>
          <w:szCs w:val="24"/>
        </w:rPr>
      </w:pPr>
      <w:r w:rsidRPr="008B596C">
        <w:rPr>
          <w:rFonts w:ascii="Calibri Light" w:eastAsia="Calibri" w:hAnsi="Calibri Light" w:cs="Calibri Light"/>
          <w:sz w:val="24"/>
          <w:szCs w:val="24"/>
        </w:rPr>
        <w:t xml:space="preserve">User Documentation &amp; Training Manuals </w:t>
      </w:r>
    </w:p>
    <w:p w14:paraId="15789B40" w14:textId="1491882E" w:rsidR="00057297" w:rsidRDefault="00057297" w:rsidP="00057297">
      <w:pPr>
        <w:spacing w:line="276" w:lineRule="auto"/>
        <w:rPr>
          <w:rFonts w:ascii="Calibri Light" w:eastAsia="Calibri" w:hAnsi="Calibri Light" w:cs="Calibri Light"/>
          <w:sz w:val="24"/>
          <w:szCs w:val="24"/>
        </w:rPr>
      </w:pPr>
    </w:p>
    <w:p w14:paraId="2E22091B" w14:textId="308E0975" w:rsidR="00057297" w:rsidRDefault="00057297" w:rsidP="00057297">
      <w:pPr>
        <w:spacing w:line="276" w:lineRule="auto"/>
        <w:rPr>
          <w:rFonts w:ascii="Calibri Light" w:eastAsia="Calibri" w:hAnsi="Calibri Light" w:cs="Calibri Light"/>
          <w:b/>
          <w:color w:val="00B0F0"/>
          <w:sz w:val="24"/>
          <w:szCs w:val="24"/>
        </w:rPr>
      </w:pPr>
      <w:r>
        <w:rPr>
          <w:rFonts w:ascii="Calibri Light" w:eastAsia="Calibri" w:hAnsi="Calibri Light" w:cs="Calibri Light"/>
          <w:b/>
          <w:color w:val="00B0F0"/>
          <w:sz w:val="24"/>
          <w:szCs w:val="24"/>
        </w:rPr>
        <w:t>BUSINESS REQUIREMENTS</w:t>
      </w:r>
    </w:p>
    <w:p w14:paraId="540D9BA7" w14:textId="77777777" w:rsidR="00C653EE" w:rsidRDefault="00C653EE" w:rsidP="00057297">
      <w:pPr>
        <w:spacing w:line="276" w:lineRule="auto"/>
        <w:rPr>
          <w:rFonts w:ascii="Calibri Light" w:hAnsi="Calibri Light" w:cs="Calibri Light"/>
          <w:sz w:val="24"/>
          <w:szCs w:val="24"/>
        </w:rPr>
      </w:pPr>
    </w:p>
    <w:p w14:paraId="3A622820" w14:textId="7B597164" w:rsidR="00840FC2" w:rsidRDefault="00840FC2" w:rsidP="00840FC2">
      <w:pPr>
        <w:pStyle w:val="ListParagraph"/>
        <w:numPr>
          <w:ilvl w:val="0"/>
          <w:numId w:val="33"/>
        </w:numPr>
        <w:spacing w:line="276" w:lineRule="auto"/>
        <w:rPr>
          <w:rFonts w:ascii="Calibri Light" w:hAnsi="Calibri Light" w:cs="Calibri Light"/>
          <w:sz w:val="24"/>
          <w:szCs w:val="24"/>
        </w:rPr>
      </w:pPr>
      <w:r>
        <w:rPr>
          <w:rFonts w:ascii="Calibri Light" w:hAnsi="Calibri Light" w:cs="Calibri Light"/>
          <w:sz w:val="24"/>
          <w:szCs w:val="24"/>
        </w:rPr>
        <w:t>Admin back end &amp; Content Management System</w:t>
      </w:r>
    </w:p>
    <w:p w14:paraId="01A76406" w14:textId="09783109" w:rsidR="00840FC2" w:rsidRPr="00461C4D" w:rsidRDefault="00840FC2" w:rsidP="00461C4D">
      <w:pPr>
        <w:pStyle w:val="ListParagraph"/>
        <w:numPr>
          <w:ilvl w:val="0"/>
          <w:numId w:val="38"/>
        </w:numPr>
        <w:spacing w:line="276" w:lineRule="auto"/>
        <w:rPr>
          <w:rFonts w:ascii="Calibri Light" w:hAnsi="Calibri Light" w:cs="Calibri Light"/>
          <w:sz w:val="24"/>
          <w:szCs w:val="24"/>
        </w:rPr>
      </w:pPr>
      <w:r w:rsidRPr="00461C4D">
        <w:rPr>
          <w:rFonts w:ascii="Calibri Light" w:hAnsi="Calibri Light" w:cs="Calibri Light"/>
          <w:sz w:val="24"/>
          <w:szCs w:val="24"/>
        </w:rPr>
        <w:t>Enquiries for Lead generation</w:t>
      </w:r>
    </w:p>
    <w:p w14:paraId="62FDCDC1" w14:textId="09ADB8C3" w:rsidR="00840FC2" w:rsidRDefault="00840FC2" w:rsidP="00461C4D">
      <w:pPr>
        <w:pStyle w:val="ListParagraph"/>
        <w:numPr>
          <w:ilvl w:val="0"/>
          <w:numId w:val="38"/>
        </w:numPr>
        <w:spacing w:line="276" w:lineRule="auto"/>
        <w:rPr>
          <w:rFonts w:ascii="Calibri Light" w:hAnsi="Calibri Light" w:cs="Calibri Light"/>
          <w:sz w:val="24"/>
          <w:szCs w:val="24"/>
        </w:rPr>
      </w:pPr>
      <w:r w:rsidRPr="00461C4D">
        <w:rPr>
          <w:rFonts w:ascii="Calibri Light" w:hAnsi="Calibri Light" w:cs="Calibri Light"/>
          <w:sz w:val="24"/>
          <w:szCs w:val="24"/>
        </w:rPr>
        <w:t>Careers for  Recruitment</w:t>
      </w:r>
    </w:p>
    <w:p w14:paraId="61A67B30" w14:textId="4102AE77" w:rsidR="00840FC2" w:rsidRPr="00461C4D" w:rsidRDefault="00840FC2" w:rsidP="00461C4D">
      <w:pPr>
        <w:pStyle w:val="ListParagraph"/>
        <w:numPr>
          <w:ilvl w:val="0"/>
          <w:numId w:val="38"/>
        </w:numPr>
        <w:spacing w:line="276" w:lineRule="auto"/>
        <w:rPr>
          <w:rFonts w:ascii="Calibri Light" w:hAnsi="Calibri Light" w:cs="Calibri Light"/>
          <w:sz w:val="24"/>
          <w:szCs w:val="24"/>
        </w:rPr>
      </w:pPr>
      <w:r w:rsidRPr="00461C4D">
        <w:rPr>
          <w:rFonts w:ascii="Calibri Light" w:hAnsi="Calibri Light" w:cs="Calibri Light"/>
          <w:sz w:val="24"/>
          <w:szCs w:val="24"/>
        </w:rPr>
        <w:t xml:space="preserve">Publications </w:t>
      </w:r>
      <w:r w:rsidR="00C653EE">
        <w:rPr>
          <w:rFonts w:ascii="Calibri Light" w:hAnsi="Calibri Light" w:cs="Calibri Light"/>
          <w:sz w:val="24"/>
          <w:szCs w:val="24"/>
        </w:rPr>
        <w:t>for Insights &amp; Case Studies</w:t>
      </w:r>
    </w:p>
    <w:p w14:paraId="368526C4" w14:textId="5D905E59" w:rsidR="00840FC2" w:rsidRPr="00461C4D" w:rsidRDefault="00840FC2" w:rsidP="00461C4D">
      <w:pPr>
        <w:pStyle w:val="ListParagraph"/>
        <w:numPr>
          <w:ilvl w:val="0"/>
          <w:numId w:val="38"/>
        </w:numPr>
        <w:spacing w:line="276" w:lineRule="auto"/>
        <w:rPr>
          <w:rFonts w:ascii="Calibri Light" w:hAnsi="Calibri Light" w:cs="Calibri Light"/>
          <w:sz w:val="24"/>
          <w:szCs w:val="24"/>
        </w:rPr>
      </w:pPr>
      <w:r w:rsidRPr="00461C4D">
        <w:rPr>
          <w:rFonts w:ascii="Calibri Light" w:hAnsi="Calibri Light" w:cs="Calibri Light"/>
          <w:sz w:val="24"/>
          <w:szCs w:val="24"/>
        </w:rPr>
        <w:t xml:space="preserve">Photo gallery </w:t>
      </w:r>
    </w:p>
    <w:p w14:paraId="06806A68" w14:textId="657A9042" w:rsidR="00840FC2" w:rsidRDefault="00840FC2" w:rsidP="00461C4D">
      <w:pPr>
        <w:pStyle w:val="ListParagraph"/>
        <w:numPr>
          <w:ilvl w:val="0"/>
          <w:numId w:val="38"/>
        </w:numPr>
        <w:spacing w:line="276" w:lineRule="auto"/>
        <w:rPr>
          <w:rFonts w:ascii="Calibri Light" w:hAnsi="Calibri Light" w:cs="Calibri Light"/>
          <w:sz w:val="24"/>
          <w:szCs w:val="24"/>
        </w:rPr>
      </w:pPr>
      <w:r w:rsidRPr="00461C4D">
        <w:rPr>
          <w:rFonts w:ascii="Calibri Light" w:hAnsi="Calibri Light" w:cs="Calibri Light"/>
          <w:sz w:val="24"/>
          <w:szCs w:val="24"/>
        </w:rPr>
        <w:t xml:space="preserve">Events </w:t>
      </w:r>
      <w:r w:rsidR="00461C4D" w:rsidRPr="00461C4D">
        <w:rPr>
          <w:rFonts w:ascii="Calibri Light" w:hAnsi="Calibri Light" w:cs="Calibri Light"/>
          <w:sz w:val="24"/>
          <w:szCs w:val="24"/>
        </w:rPr>
        <w:t>&amp; Promotions</w:t>
      </w:r>
    </w:p>
    <w:p w14:paraId="29FD2412" w14:textId="72913182" w:rsidR="00461C4D" w:rsidRDefault="00461C4D" w:rsidP="00461C4D">
      <w:pPr>
        <w:pStyle w:val="ListParagraph"/>
        <w:numPr>
          <w:ilvl w:val="0"/>
          <w:numId w:val="38"/>
        </w:numPr>
        <w:spacing w:line="276" w:lineRule="auto"/>
        <w:rPr>
          <w:rFonts w:ascii="Calibri Light" w:hAnsi="Calibri Light" w:cs="Calibri Light"/>
          <w:sz w:val="24"/>
          <w:szCs w:val="24"/>
        </w:rPr>
      </w:pPr>
      <w:r>
        <w:rPr>
          <w:rFonts w:ascii="Calibri Light" w:hAnsi="Calibri Light" w:cs="Calibri Light"/>
          <w:sz w:val="24"/>
          <w:szCs w:val="24"/>
        </w:rPr>
        <w:t>Advertising for Ad banners</w:t>
      </w:r>
    </w:p>
    <w:p w14:paraId="54EB676F" w14:textId="25F474C9" w:rsidR="00C653EE" w:rsidRPr="00461C4D" w:rsidRDefault="00C653EE" w:rsidP="00C653EE">
      <w:pPr>
        <w:pStyle w:val="ListParagraph"/>
        <w:numPr>
          <w:ilvl w:val="0"/>
          <w:numId w:val="38"/>
        </w:numPr>
        <w:spacing w:line="276" w:lineRule="auto"/>
        <w:rPr>
          <w:rFonts w:ascii="Calibri Light" w:hAnsi="Calibri Light" w:cs="Calibri Light"/>
          <w:sz w:val="24"/>
          <w:szCs w:val="24"/>
        </w:rPr>
      </w:pPr>
      <w:r>
        <w:rPr>
          <w:rFonts w:ascii="Calibri Light" w:hAnsi="Calibri Light" w:cs="Calibri Light"/>
          <w:sz w:val="24"/>
          <w:szCs w:val="24"/>
        </w:rPr>
        <w:t xml:space="preserve">Stand-alone Blog </w:t>
      </w:r>
    </w:p>
    <w:p w14:paraId="47254655" w14:textId="77777777" w:rsidR="00C653EE" w:rsidRPr="00461C4D" w:rsidRDefault="00C653EE" w:rsidP="00A82AD7">
      <w:pPr>
        <w:pStyle w:val="ListParagraph"/>
        <w:spacing w:line="276" w:lineRule="auto"/>
        <w:ind w:left="2880"/>
        <w:rPr>
          <w:rFonts w:ascii="Calibri Light" w:hAnsi="Calibri Light" w:cs="Calibri Light"/>
          <w:sz w:val="24"/>
          <w:szCs w:val="24"/>
        </w:rPr>
      </w:pPr>
    </w:p>
    <w:p w14:paraId="1141C3AE" w14:textId="01579AE7" w:rsidR="00057297" w:rsidRDefault="00461C4D" w:rsidP="00057297">
      <w:pPr>
        <w:pStyle w:val="ListParagraph"/>
        <w:numPr>
          <w:ilvl w:val="0"/>
          <w:numId w:val="33"/>
        </w:numPr>
        <w:spacing w:line="276" w:lineRule="auto"/>
        <w:rPr>
          <w:rFonts w:ascii="Calibri Light" w:hAnsi="Calibri Light" w:cs="Calibri Light"/>
          <w:sz w:val="24"/>
          <w:szCs w:val="24"/>
        </w:rPr>
      </w:pPr>
      <w:r>
        <w:rPr>
          <w:rFonts w:ascii="Calibri Light" w:hAnsi="Calibri Light" w:cs="Calibri Light"/>
          <w:sz w:val="24"/>
          <w:szCs w:val="24"/>
        </w:rPr>
        <w:t>Front End – Resource Site</w:t>
      </w:r>
    </w:p>
    <w:p w14:paraId="18DE4D49" w14:textId="6DA96226" w:rsidR="00461C4D" w:rsidRDefault="00461C4D" w:rsidP="00461C4D">
      <w:pPr>
        <w:pStyle w:val="ListParagraph"/>
        <w:spacing w:line="276" w:lineRule="auto"/>
        <w:ind w:left="2880"/>
        <w:rPr>
          <w:rFonts w:ascii="Calibri Light" w:hAnsi="Calibri Light" w:cs="Calibri Light"/>
          <w:sz w:val="24"/>
          <w:szCs w:val="24"/>
        </w:rPr>
      </w:pPr>
      <w:r>
        <w:rPr>
          <w:rFonts w:ascii="Calibri Light" w:hAnsi="Calibri Light" w:cs="Calibri Light"/>
          <w:sz w:val="24"/>
          <w:szCs w:val="24"/>
        </w:rPr>
        <w:t>Ideas Holdings Main Landing Page</w:t>
      </w:r>
    </w:p>
    <w:p w14:paraId="16272F2A" w14:textId="65E831C5" w:rsidR="00461C4D" w:rsidRDefault="00461C4D" w:rsidP="00461C4D">
      <w:pPr>
        <w:pStyle w:val="ListParagraph"/>
        <w:spacing w:line="276" w:lineRule="auto"/>
        <w:ind w:left="2880"/>
        <w:rPr>
          <w:rFonts w:ascii="Calibri Light" w:hAnsi="Calibri Light" w:cs="Calibri Light"/>
          <w:sz w:val="24"/>
          <w:szCs w:val="24"/>
        </w:rPr>
      </w:pPr>
      <w:r>
        <w:rPr>
          <w:rFonts w:ascii="Calibri Light" w:hAnsi="Calibri Light" w:cs="Calibri Light"/>
          <w:sz w:val="24"/>
          <w:szCs w:val="24"/>
        </w:rPr>
        <w:t>Ideas House Nigeria Sub Site</w:t>
      </w:r>
    </w:p>
    <w:p w14:paraId="17CA376C" w14:textId="572F0E1A" w:rsidR="00461C4D" w:rsidRDefault="00461C4D" w:rsidP="00461C4D">
      <w:pPr>
        <w:pStyle w:val="ListParagraph"/>
        <w:spacing w:line="276" w:lineRule="auto"/>
        <w:ind w:left="2880"/>
        <w:rPr>
          <w:rFonts w:ascii="Calibri Light" w:hAnsi="Calibri Light" w:cs="Calibri Light"/>
          <w:sz w:val="24"/>
          <w:szCs w:val="24"/>
        </w:rPr>
      </w:pPr>
      <w:r>
        <w:rPr>
          <w:rFonts w:ascii="Calibri Light" w:hAnsi="Calibri Light" w:cs="Calibri Light"/>
          <w:sz w:val="24"/>
          <w:szCs w:val="24"/>
        </w:rPr>
        <w:t>Ideas House Ghana Sub Site</w:t>
      </w:r>
    </w:p>
    <w:p w14:paraId="222E4BC4" w14:textId="33F044CA" w:rsidR="00461C4D" w:rsidRPr="00461C4D" w:rsidRDefault="00461C4D" w:rsidP="00461C4D">
      <w:pPr>
        <w:spacing w:line="276" w:lineRule="auto"/>
        <w:rPr>
          <w:rFonts w:ascii="Calibri Light" w:hAnsi="Calibri Light" w:cs="Calibri Light"/>
          <w:sz w:val="24"/>
          <w:szCs w:val="24"/>
        </w:rPr>
      </w:pPr>
    </w:p>
    <w:p w14:paraId="5365D200" w14:textId="6C22F76B" w:rsidR="00057297" w:rsidRPr="00C653EE" w:rsidRDefault="00461C4D" w:rsidP="00C653EE">
      <w:pPr>
        <w:pStyle w:val="ListParagraph"/>
        <w:numPr>
          <w:ilvl w:val="0"/>
          <w:numId w:val="33"/>
        </w:numPr>
        <w:spacing w:line="276" w:lineRule="auto"/>
        <w:rPr>
          <w:rFonts w:ascii="Calibri Light" w:hAnsi="Calibri Light" w:cs="Calibri Light"/>
          <w:sz w:val="24"/>
          <w:szCs w:val="24"/>
        </w:rPr>
      </w:pPr>
      <w:r>
        <w:rPr>
          <w:rFonts w:ascii="Calibri Light" w:hAnsi="Calibri Light" w:cs="Calibri Light"/>
          <w:sz w:val="24"/>
          <w:szCs w:val="24"/>
        </w:rPr>
        <w:t>Search Engine Optimization &amp; Google Analytics</w:t>
      </w:r>
    </w:p>
    <w:p w14:paraId="158FC8AA" w14:textId="77777777" w:rsidR="00EA273E" w:rsidRPr="00352D10" w:rsidRDefault="00EA273E" w:rsidP="00EA273E">
      <w:pPr>
        <w:spacing w:line="276" w:lineRule="auto"/>
        <w:rPr>
          <w:rFonts w:ascii="Calibri Light" w:hAnsi="Calibri Light" w:cs="Calibri Light"/>
          <w:sz w:val="24"/>
          <w:szCs w:val="24"/>
        </w:rPr>
      </w:pPr>
      <w:r w:rsidRPr="00352D10">
        <w:rPr>
          <w:rFonts w:ascii="Calibri Light" w:eastAsia="Calibri" w:hAnsi="Calibri Light" w:cs="Calibri Light"/>
          <w:b/>
          <w:color w:val="00B0F0"/>
          <w:sz w:val="24"/>
          <w:szCs w:val="24"/>
        </w:rPr>
        <w:lastRenderedPageBreak/>
        <w:t>DEVELOPMENT PROCESS &amp; PROPOSED TIMELINE</w:t>
      </w:r>
    </w:p>
    <w:p w14:paraId="4811D60F" w14:textId="77777777" w:rsidR="00EA273E" w:rsidRPr="00352D10" w:rsidRDefault="00EA273E" w:rsidP="00EA273E">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 xml:space="preserve">Phase 1: Discovery, Research &amp; Information Architecture- </w:t>
      </w:r>
      <w:r w:rsidRPr="00EA273E">
        <w:rPr>
          <w:rFonts w:ascii="Calibri Light" w:eastAsia="Calibri" w:hAnsi="Calibri Light" w:cs="Calibri Light"/>
          <w:sz w:val="24"/>
          <w:szCs w:val="24"/>
        </w:rPr>
        <w:t>Weeks 1 - 2</w:t>
      </w:r>
    </w:p>
    <w:p w14:paraId="6F4DCF0B" w14:textId="1CAB63C8" w:rsidR="00EA273E" w:rsidRPr="00352D10" w:rsidRDefault="00EA273E" w:rsidP="00EA273E">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 xml:space="preserve">Phase 2: Visual Design Development (UI &amp;UX) - </w:t>
      </w:r>
      <w:r w:rsidR="00EB5FB8">
        <w:rPr>
          <w:rFonts w:ascii="Calibri Light" w:eastAsia="Calibri" w:hAnsi="Calibri Light" w:cs="Calibri Light"/>
          <w:sz w:val="24"/>
          <w:szCs w:val="24"/>
        </w:rPr>
        <w:t>Weeks 3 - 6</w:t>
      </w:r>
    </w:p>
    <w:p w14:paraId="61D8B800" w14:textId="0C9C5A81" w:rsidR="00EA273E" w:rsidRPr="00EB5FB8" w:rsidRDefault="00EA273E" w:rsidP="00EB5FB8">
      <w:pPr>
        <w:pStyle w:val="ListParagraph"/>
        <w:numPr>
          <w:ilvl w:val="0"/>
          <w:numId w:val="18"/>
        </w:numPr>
        <w:spacing w:line="276" w:lineRule="auto"/>
        <w:rPr>
          <w:rFonts w:ascii="Calibri Light" w:eastAsia="Calibri" w:hAnsi="Calibri Light" w:cs="Calibri Light"/>
          <w:sz w:val="24"/>
          <w:szCs w:val="24"/>
        </w:rPr>
      </w:pPr>
      <w:r w:rsidRPr="00352D10">
        <w:rPr>
          <w:rFonts w:ascii="Calibri Light" w:eastAsia="Calibri" w:hAnsi="Calibri Light" w:cs="Calibri Light"/>
          <w:sz w:val="24"/>
          <w:szCs w:val="24"/>
        </w:rPr>
        <w:t xml:space="preserve">Phase 3: Development, Migration &amp; Implementation- </w:t>
      </w:r>
      <w:r w:rsidR="00EB5FB8">
        <w:rPr>
          <w:rFonts w:ascii="Calibri Light" w:eastAsia="Calibri" w:hAnsi="Calibri Light" w:cs="Calibri Light"/>
          <w:sz w:val="24"/>
          <w:szCs w:val="24"/>
        </w:rPr>
        <w:t>Weeks 7</w:t>
      </w:r>
      <w:r w:rsidRPr="00EA273E">
        <w:rPr>
          <w:rFonts w:ascii="Calibri Light" w:eastAsia="Calibri" w:hAnsi="Calibri Light" w:cs="Calibri Light"/>
          <w:sz w:val="24"/>
          <w:szCs w:val="24"/>
        </w:rPr>
        <w:t xml:space="preserve"> - 1</w:t>
      </w:r>
      <w:r w:rsidR="00000B05">
        <w:rPr>
          <w:rFonts w:ascii="Calibri Light" w:eastAsia="Calibri" w:hAnsi="Calibri Light" w:cs="Calibri Light"/>
          <w:sz w:val="24"/>
          <w:szCs w:val="24"/>
        </w:rPr>
        <w:t>6</w:t>
      </w:r>
    </w:p>
    <w:p w14:paraId="5217C9BE" w14:textId="77777777" w:rsidR="00EA273E" w:rsidRPr="000C1605" w:rsidRDefault="00EA273E" w:rsidP="00EA273E">
      <w:pPr>
        <w:rPr>
          <w:rFonts w:ascii="Calibri Light" w:eastAsia="Calibri" w:hAnsi="Calibri Light" w:cs="Calibri Light"/>
          <w:b/>
          <w:color w:val="00B0F0"/>
          <w:sz w:val="24"/>
          <w:szCs w:val="24"/>
        </w:rPr>
      </w:pPr>
      <w:r w:rsidRPr="00352D10">
        <w:rPr>
          <w:rFonts w:ascii="Calibri Light" w:eastAsia="Calibri" w:hAnsi="Calibri Light" w:cs="Calibri Light"/>
          <w:b/>
          <w:color w:val="00B0F0"/>
          <w:sz w:val="24"/>
          <w:szCs w:val="24"/>
        </w:rPr>
        <w:t>TECHNOLOGY STACK</w:t>
      </w:r>
    </w:p>
    <w:p w14:paraId="75A34D85" w14:textId="77777777" w:rsidR="00EA273E" w:rsidRPr="00EA273E" w:rsidRDefault="00EA273E" w:rsidP="00EA273E">
      <w:pPr>
        <w:pStyle w:val="ListParagraph"/>
        <w:numPr>
          <w:ilvl w:val="0"/>
          <w:numId w:val="18"/>
        </w:numPr>
        <w:spacing w:line="276" w:lineRule="auto"/>
        <w:rPr>
          <w:rFonts w:ascii="Calibri Light" w:eastAsia="Calibri" w:hAnsi="Calibri Light" w:cs="Calibri Light"/>
          <w:sz w:val="24"/>
          <w:szCs w:val="24"/>
        </w:rPr>
      </w:pPr>
      <w:r w:rsidRPr="00EA273E">
        <w:rPr>
          <w:rFonts w:ascii="Calibri Light" w:eastAsia="Calibri" w:hAnsi="Calibri Light" w:cs="Calibri Light"/>
          <w:sz w:val="24"/>
          <w:szCs w:val="24"/>
        </w:rPr>
        <w:t xml:space="preserve">Web Development: Laravel, PHP </w:t>
      </w:r>
    </w:p>
    <w:p w14:paraId="14E1DCCF" w14:textId="03C46507" w:rsidR="00EA273E" w:rsidRPr="00EA273E" w:rsidRDefault="00EA273E" w:rsidP="00EA273E">
      <w:pPr>
        <w:pStyle w:val="ListParagraph"/>
        <w:numPr>
          <w:ilvl w:val="0"/>
          <w:numId w:val="18"/>
        </w:numPr>
        <w:spacing w:line="276" w:lineRule="auto"/>
        <w:rPr>
          <w:rFonts w:ascii="Calibri Light" w:eastAsia="Calibri" w:hAnsi="Calibri Light" w:cs="Calibri Light"/>
          <w:sz w:val="24"/>
          <w:szCs w:val="24"/>
        </w:rPr>
      </w:pPr>
      <w:r w:rsidRPr="00EA273E">
        <w:rPr>
          <w:rFonts w:ascii="Calibri Light" w:eastAsia="Calibri" w:hAnsi="Calibri Light" w:cs="Calibri Light"/>
          <w:sz w:val="24"/>
          <w:szCs w:val="24"/>
        </w:rPr>
        <w:t>Server Script: Nginx</w:t>
      </w:r>
      <w:r w:rsidR="00402AC7">
        <w:rPr>
          <w:rFonts w:ascii="Calibri Light" w:eastAsia="Calibri" w:hAnsi="Calibri Light" w:cs="Calibri Light"/>
          <w:sz w:val="24"/>
          <w:szCs w:val="24"/>
        </w:rPr>
        <w:t>/Apache</w:t>
      </w:r>
      <w:r w:rsidRPr="00EA273E">
        <w:rPr>
          <w:rFonts w:ascii="Calibri Light" w:eastAsia="Calibri" w:hAnsi="Calibri Light" w:cs="Calibri Light"/>
          <w:sz w:val="24"/>
          <w:szCs w:val="24"/>
        </w:rPr>
        <w:t>, npm</w:t>
      </w:r>
    </w:p>
    <w:p w14:paraId="37E09D7C" w14:textId="77777777" w:rsidR="00EA273E" w:rsidRPr="00EA273E" w:rsidRDefault="00EA273E" w:rsidP="00EA273E">
      <w:pPr>
        <w:pStyle w:val="ListParagraph"/>
        <w:numPr>
          <w:ilvl w:val="0"/>
          <w:numId w:val="18"/>
        </w:numPr>
        <w:spacing w:line="276" w:lineRule="auto"/>
        <w:rPr>
          <w:rFonts w:ascii="Calibri Light" w:eastAsia="Calibri" w:hAnsi="Calibri Light" w:cs="Calibri Light"/>
          <w:sz w:val="24"/>
          <w:szCs w:val="24"/>
        </w:rPr>
      </w:pPr>
      <w:r w:rsidRPr="00EA273E">
        <w:rPr>
          <w:rFonts w:ascii="Calibri Light" w:eastAsia="Calibri" w:hAnsi="Calibri Light" w:cs="Calibri Light"/>
          <w:sz w:val="24"/>
          <w:szCs w:val="24"/>
        </w:rPr>
        <w:t xml:space="preserve">Hosting: Digital Ocean VPS( Preferred ) </w:t>
      </w:r>
    </w:p>
    <w:p w14:paraId="3FB4C900" w14:textId="6D1F2982" w:rsidR="00EA273E" w:rsidRPr="00402AC7" w:rsidRDefault="00EA273E" w:rsidP="00402AC7">
      <w:pPr>
        <w:pStyle w:val="ListParagraph"/>
        <w:numPr>
          <w:ilvl w:val="0"/>
          <w:numId w:val="18"/>
        </w:numPr>
        <w:spacing w:line="276" w:lineRule="auto"/>
        <w:rPr>
          <w:rFonts w:ascii="Calibri Light" w:eastAsia="Calibri" w:hAnsi="Calibri Light" w:cs="Calibri Light"/>
          <w:sz w:val="24"/>
          <w:szCs w:val="24"/>
        </w:rPr>
      </w:pPr>
      <w:r w:rsidRPr="00EA273E">
        <w:rPr>
          <w:rFonts w:ascii="Calibri Light" w:eastAsia="Calibri" w:hAnsi="Calibri Light" w:cs="Calibri Light"/>
          <w:sz w:val="24"/>
          <w:szCs w:val="24"/>
        </w:rPr>
        <w:t>Database: MySQL</w:t>
      </w:r>
    </w:p>
    <w:p w14:paraId="031FCBB1" w14:textId="75D5FE78" w:rsidR="008B596C" w:rsidRDefault="008B596C" w:rsidP="00710735">
      <w:pPr>
        <w:spacing w:before="17" w:line="276" w:lineRule="auto"/>
        <w:rPr>
          <w:rFonts w:ascii="Calibri Light" w:eastAsia="Calibri" w:hAnsi="Calibri Light" w:cs="Calibri Light"/>
          <w:b/>
          <w:color w:val="00B0F0"/>
          <w:sz w:val="24"/>
          <w:szCs w:val="24"/>
        </w:rPr>
      </w:pPr>
    </w:p>
    <w:p w14:paraId="74BF53F2" w14:textId="28AE5BC1" w:rsidR="0073546A" w:rsidRDefault="00C21A1B" w:rsidP="0073546A">
      <w:pPr>
        <w:rPr>
          <w:rFonts w:ascii="Calibri Light" w:eastAsiaTheme="minorEastAsia" w:hAnsi="Calibri Light" w:cs="Calibri Light"/>
          <w:sz w:val="32"/>
          <w:szCs w:val="32"/>
        </w:rPr>
      </w:pPr>
      <w:bookmarkStart w:id="1" w:name="_Toc207519814"/>
      <w:bookmarkStart w:id="2" w:name="_Toc210566439"/>
      <w:bookmarkStart w:id="3" w:name="_Toc212471494"/>
      <w:bookmarkStart w:id="4" w:name="_Toc226968850"/>
      <w:bookmarkStart w:id="5" w:name="_Toc262757217"/>
      <w:r w:rsidRPr="0073546A">
        <w:rPr>
          <w:rFonts w:ascii="Calibri Light" w:eastAsia="Calibri" w:hAnsi="Calibri Light" w:cs="Calibri Light"/>
          <w:b/>
          <w:color w:val="00B0F0"/>
          <w:sz w:val="24"/>
          <w:szCs w:val="24"/>
        </w:rPr>
        <w:t xml:space="preserve">CRITICAL SUCCESS </w:t>
      </w:r>
      <w:bookmarkEnd w:id="1"/>
      <w:r w:rsidRPr="0073546A">
        <w:rPr>
          <w:rFonts w:ascii="Calibri Light" w:eastAsia="Calibri" w:hAnsi="Calibri Light" w:cs="Calibri Light"/>
          <w:b/>
          <w:color w:val="00B0F0"/>
          <w:sz w:val="24"/>
          <w:szCs w:val="24"/>
        </w:rPr>
        <w:t>FACTORS</w:t>
      </w:r>
      <w:bookmarkEnd w:id="2"/>
      <w:bookmarkEnd w:id="3"/>
      <w:bookmarkEnd w:id="4"/>
      <w:bookmarkEnd w:id="5"/>
      <w:r w:rsidR="0073546A" w:rsidRPr="0073546A">
        <w:rPr>
          <w:rFonts w:ascii="Calibri Light" w:eastAsia="Calibri" w:hAnsi="Calibri Light" w:cs="Calibri Light"/>
          <w:b/>
          <w:color w:val="00B0F0"/>
          <w:sz w:val="24"/>
          <w:szCs w:val="24"/>
        </w:rPr>
        <w:br/>
      </w:r>
    </w:p>
    <w:p w14:paraId="6B045755" w14:textId="77777777"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Strong executive sponsorship and management support of the project and project team</w:t>
      </w:r>
    </w:p>
    <w:p w14:paraId="209751CA" w14:textId="77777777"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Accuracy in scoping of this project</w:t>
      </w:r>
    </w:p>
    <w:p w14:paraId="68297A3D" w14:textId="77777777"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 xml:space="preserve">Enough authority for taking decisions </w:t>
      </w:r>
    </w:p>
    <w:p w14:paraId="1A43576B" w14:textId="3E533124"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 xml:space="preserve">Having </w:t>
      </w:r>
      <w:r w:rsidR="0018292F">
        <w:rPr>
          <w:rFonts w:ascii="Calibri Light" w:eastAsia="Calibri" w:hAnsi="Calibri Light" w:cs="Calibri Light"/>
          <w:sz w:val="24"/>
          <w:szCs w:val="24"/>
        </w:rPr>
        <w:t xml:space="preserve">a </w:t>
      </w:r>
      <w:r w:rsidRPr="00C21A1B">
        <w:rPr>
          <w:rFonts w:ascii="Calibri Light" w:eastAsia="Calibri" w:hAnsi="Calibri Light" w:cs="Calibri Light"/>
          <w:sz w:val="24"/>
          <w:szCs w:val="24"/>
        </w:rPr>
        <w:t>Single Point of Contact (SPC) for the engagement from both sides</w:t>
      </w:r>
    </w:p>
    <w:p w14:paraId="247D74DF" w14:textId="1C5D31FB"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Access to existing information and documents (e.g., Process flows, User manuals, SOPs, tools</w:t>
      </w:r>
      <w:r w:rsidR="0018292F">
        <w:rPr>
          <w:rFonts w:ascii="Calibri Light" w:eastAsia="Calibri" w:hAnsi="Calibri Light" w:cs="Calibri Light"/>
          <w:sz w:val="24"/>
          <w:szCs w:val="24"/>
        </w:rPr>
        <w:t>,</w:t>
      </w:r>
      <w:r w:rsidRPr="00C21A1B">
        <w:rPr>
          <w:rFonts w:ascii="Calibri Light" w:eastAsia="Calibri" w:hAnsi="Calibri Light" w:cs="Calibri Light"/>
          <w:sz w:val="24"/>
          <w:szCs w:val="24"/>
        </w:rPr>
        <w:t xml:space="preserve"> and Databases) </w:t>
      </w:r>
    </w:p>
    <w:p w14:paraId="7BF9500C" w14:textId="77777777" w:rsidR="0073546A" w:rsidRPr="00C21A1B" w:rsidRDefault="0073546A" w:rsidP="00C21A1B">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Thorough identification and monitoring of the risk exposures throughout the project lifecycle</w:t>
      </w:r>
    </w:p>
    <w:p w14:paraId="05F60833" w14:textId="39D865FB" w:rsidR="00C21A1B" w:rsidRPr="00294BE7" w:rsidRDefault="0073546A" w:rsidP="009D00E2">
      <w:pPr>
        <w:pStyle w:val="ListParagraph"/>
        <w:numPr>
          <w:ilvl w:val="0"/>
          <w:numId w:val="18"/>
        </w:numPr>
        <w:spacing w:line="276" w:lineRule="auto"/>
        <w:rPr>
          <w:rFonts w:ascii="Calibri Light" w:eastAsia="Calibri" w:hAnsi="Calibri Light" w:cs="Calibri Light"/>
          <w:sz w:val="24"/>
          <w:szCs w:val="24"/>
        </w:rPr>
      </w:pPr>
      <w:r w:rsidRPr="00C21A1B">
        <w:rPr>
          <w:rFonts w:ascii="Calibri Light" w:eastAsia="Calibri" w:hAnsi="Calibri Light" w:cs="Calibri Light"/>
          <w:sz w:val="24"/>
          <w:szCs w:val="24"/>
        </w:rPr>
        <w:t>Participation of key stakeholders in all change Management Meetings</w:t>
      </w:r>
    </w:p>
    <w:p w14:paraId="428681A9" w14:textId="77777777" w:rsidR="00C21A1B" w:rsidRDefault="00C21A1B" w:rsidP="009D00E2">
      <w:pPr>
        <w:spacing w:line="276" w:lineRule="auto"/>
        <w:rPr>
          <w:rFonts w:ascii="Calibri Light" w:eastAsia="Calibri" w:hAnsi="Calibri Light" w:cs="Calibri Light"/>
          <w:b/>
          <w:color w:val="00B0F0"/>
          <w:sz w:val="24"/>
          <w:szCs w:val="24"/>
        </w:rPr>
      </w:pPr>
    </w:p>
    <w:p w14:paraId="1973AB33" w14:textId="0654E777" w:rsidR="009D00E2" w:rsidRDefault="009D00E2" w:rsidP="009D00E2">
      <w:pPr>
        <w:spacing w:line="276" w:lineRule="auto"/>
        <w:rPr>
          <w:rFonts w:ascii="Calibri Light" w:eastAsia="Calibri" w:hAnsi="Calibri Light" w:cs="Calibri Light"/>
          <w:b/>
          <w:color w:val="00B0F0"/>
          <w:sz w:val="24"/>
          <w:szCs w:val="24"/>
        </w:rPr>
      </w:pPr>
      <w:r w:rsidRPr="00352D10">
        <w:rPr>
          <w:rFonts w:ascii="Calibri Light" w:eastAsia="Calibri" w:hAnsi="Calibri Light" w:cs="Calibri Light"/>
          <w:b/>
          <w:color w:val="00B0F0"/>
          <w:sz w:val="24"/>
          <w:szCs w:val="24"/>
        </w:rPr>
        <w:t>SCOPE OF WORK REQUIREMENT</w:t>
      </w:r>
    </w:p>
    <w:p w14:paraId="02407FA0" w14:textId="77777777" w:rsidR="00F967B4" w:rsidRPr="00352D10" w:rsidRDefault="00F967B4" w:rsidP="009D00E2">
      <w:pPr>
        <w:spacing w:line="276" w:lineRule="auto"/>
        <w:rPr>
          <w:rFonts w:ascii="Calibri Light" w:eastAsia="Calibri" w:hAnsi="Calibri Light" w:cs="Calibri Light"/>
          <w:b/>
          <w:color w:val="00B0F0"/>
          <w:sz w:val="24"/>
          <w:szCs w:val="24"/>
        </w:rPr>
      </w:pPr>
    </w:p>
    <w:p w14:paraId="057B871E" w14:textId="41C9A980" w:rsidR="009D00E2" w:rsidRPr="00352D10" w:rsidRDefault="009D00E2" w:rsidP="009D00E2">
      <w:pPr>
        <w:pStyle w:val="NormalWeb"/>
        <w:spacing w:before="0" w:beforeAutospacing="0" w:after="225" w:afterAutospacing="0"/>
        <w:rPr>
          <w:rFonts w:ascii="Calibri Light" w:hAnsi="Calibri Light" w:cs="Calibri Light"/>
          <w:color w:val="000000"/>
        </w:rPr>
      </w:pPr>
      <w:r w:rsidRPr="00352D10">
        <w:rPr>
          <w:rFonts w:ascii="Calibri Light" w:hAnsi="Calibri Light" w:cs="Calibri Light"/>
          <w:color w:val="000000"/>
        </w:rPr>
        <w:t>As part of the project</w:t>
      </w:r>
      <w:r w:rsidR="0040486B" w:rsidRPr="00352D10">
        <w:rPr>
          <w:rFonts w:ascii="Calibri Light" w:hAnsi="Calibri Light" w:cs="Calibri Light"/>
          <w:color w:val="000000"/>
        </w:rPr>
        <w:t>,</w:t>
      </w:r>
      <w:r w:rsidRPr="00352D10">
        <w:rPr>
          <w:rFonts w:ascii="Calibri Light" w:hAnsi="Calibri Light" w:cs="Calibri Light"/>
          <w:color w:val="000000"/>
        </w:rPr>
        <w:t xml:space="preserve"> Excite will be responsible for performing tasks throughout various stages of this project. The following is a list of these tasks which will result in the successful completion of this project:</w:t>
      </w:r>
    </w:p>
    <w:p w14:paraId="6EFB373A" w14:textId="77777777" w:rsidR="009D00E2" w:rsidRPr="00352D10" w:rsidRDefault="009D00E2" w:rsidP="009D00E2">
      <w:pPr>
        <w:pStyle w:val="NormalWeb"/>
        <w:spacing w:before="0" w:beforeAutospacing="0" w:after="225" w:afterAutospacing="0"/>
        <w:rPr>
          <w:rFonts w:ascii="Arial" w:hAnsi="Arial" w:cs="Arial"/>
          <w:color w:val="000000"/>
        </w:rPr>
      </w:pPr>
      <w:r w:rsidRPr="00352D10">
        <w:rPr>
          <w:rFonts w:ascii="Calibri Light" w:hAnsi="Calibri Light" w:cs="Calibri Light"/>
          <w:color w:val="000000"/>
        </w:rPr>
        <w:t>Kickoff</w:t>
      </w:r>
      <w:r w:rsidRPr="00352D10">
        <w:rPr>
          <w:rFonts w:ascii="Arial" w:hAnsi="Arial" w:cs="Arial"/>
          <w:color w:val="000000"/>
        </w:rPr>
        <w:t>:</w:t>
      </w:r>
    </w:p>
    <w:p w14:paraId="3682A827" w14:textId="4A8F46D3" w:rsidR="009D00E2" w:rsidRPr="00352D10" w:rsidRDefault="009D00E2" w:rsidP="009D00E2">
      <w:pPr>
        <w:numPr>
          <w:ilvl w:val="0"/>
          <w:numId w:val="19"/>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w:t>
      </w:r>
      <w:r w:rsidR="00663747">
        <w:rPr>
          <w:rFonts w:ascii="Calibri Light" w:hAnsi="Calibri Light" w:cs="Calibri Light"/>
          <w:color w:val="000000"/>
          <w:sz w:val="24"/>
          <w:szCs w:val="24"/>
        </w:rPr>
        <w:t>l create and present the site</w:t>
      </w:r>
      <w:r w:rsidRPr="00352D10">
        <w:rPr>
          <w:rFonts w:ascii="Calibri Light" w:hAnsi="Calibri Light" w:cs="Calibri Light"/>
          <w:color w:val="000000"/>
          <w:sz w:val="24"/>
          <w:szCs w:val="24"/>
        </w:rPr>
        <w:t xml:space="preserve"> architecture design and the process flow </w:t>
      </w:r>
    </w:p>
    <w:p w14:paraId="4D79B237" w14:textId="21DD9DF5" w:rsidR="009D00E2" w:rsidRPr="00352D10" w:rsidRDefault="009D00E2" w:rsidP="009D00E2">
      <w:pPr>
        <w:numPr>
          <w:ilvl w:val="0"/>
          <w:numId w:val="19"/>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present </w:t>
      </w:r>
      <w:r w:rsidR="0040486B" w:rsidRPr="00352D10">
        <w:rPr>
          <w:rFonts w:ascii="Calibri Light" w:hAnsi="Calibri Light" w:cs="Calibri Light"/>
          <w:color w:val="000000"/>
          <w:sz w:val="24"/>
          <w:szCs w:val="24"/>
        </w:rPr>
        <w:t xml:space="preserve">the </w:t>
      </w:r>
      <w:r w:rsidRPr="00352D10">
        <w:rPr>
          <w:rFonts w:ascii="Calibri Light" w:hAnsi="Calibri Light" w:cs="Calibri Light"/>
          <w:color w:val="000000"/>
          <w:sz w:val="24"/>
          <w:szCs w:val="24"/>
        </w:rPr>
        <w:t xml:space="preserve">project plan to </w:t>
      </w:r>
      <w:r w:rsidR="00663747">
        <w:rPr>
          <w:rFonts w:ascii="Calibri Light" w:hAnsi="Calibri Light" w:cs="Calibri Light"/>
          <w:color w:val="000000"/>
          <w:sz w:val="24"/>
          <w:szCs w:val="24"/>
        </w:rPr>
        <w:t>Ideas house</w:t>
      </w:r>
      <w:r w:rsidRPr="00352D10">
        <w:rPr>
          <w:rFonts w:ascii="Calibri Light" w:hAnsi="Calibri Light" w:cs="Calibri Light"/>
          <w:color w:val="000000"/>
          <w:sz w:val="24"/>
          <w:szCs w:val="24"/>
        </w:rPr>
        <w:t xml:space="preserve"> for review and approval</w:t>
      </w:r>
    </w:p>
    <w:p w14:paraId="0D9E0DD2" w14:textId="768521A3" w:rsidR="009D00E2" w:rsidRPr="00352D10" w:rsidRDefault="009D00E2" w:rsidP="0040486B">
      <w:pPr>
        <w:numPr>
          <w:ilvl w:val="0"/>
          <w:numId w:val="19"/>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D</w:t>
      </w:r>
      <w:r w:rsidR="00663747">
        <w:rPr>
          <w:rFonts w:ascii="Calibri Light" w:hAnsi="Calibri Light" w:cs="Calibri Light"/>
          <w:color w:val="000000"/>
          <w:sz w:val="24"/>
          <w:szCs w:val="24"/>
        </w:rPr>
        <w:t>evelop site design proposal for 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review and approval</w:t>
      </w:r>
    </w:p>
    <w:p w14:paraId="0384D88E" w14:textId="77777777" w:rsidR="009D00E2" w:rsidRPr="00352D10" w:rsidRDefault="009D00E2" w:rsidP="009D00E2">
      <w:pPr>
        <w:pStyle w:val="NormalWeb"/>
        <w:spacing w:before="0" w:beforeAutospacing="0" w:after="225" w:afterAutospacing="0"/>
        <w:rPr>
          <w:rFonts w:ascii="Calibri Light" w:hAnsi="Calibri Light" w:cs="Calibri Light"/>
          <w:color w:val="000000"/>
        </w:rPr>
      </w:pPr>
      <w:r w:rsidRPr="00352D10">
        <w:rPr>
          <w:rFonts w:ascii="Calibri Light" w:hAnsi="Calibri Light" w:cs="Calibri Light"/>
          <w:color w:val="000000"/>
        </w:rPr>
        <w:t>Design Phase:</w:t>
      </w:r>
    </w:p>
    <w:p w14:paraId="1A7479F5" w14:textId="5220451B" w:rsidR="009D00E2" w:rsidRPr="00352D10" w:rsidRDefault="009D00E2" w:rsidP="009D00E2">
      <w:pPr>
        <w:numPr>
          <w:ilvl w:val="0"/>
          <w:numId w:val="20"/>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Work with 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team to gather requirements and establish metrics</w:t>
      </w:r>
    </w:p>
    <w:p w14:paraId="01777297" w14:textId="70DBDBF9" w:rsidR="009D00E2" w:rsidRPr="00352D10" w:rsidRDefault="009D00E2" w:rsidP="009D00E2">
      <w:pPr>
        <w:numPr>
          <w:ilvl w:val="0"/>
          <w:numId w:val="20"/>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Create the website UI </w:t>
      </w:r>
      <w:r w:rsidR="000574BC">
        <w:rPr>
          <w:rFonts w:ascii="Calibri Light" w:hAnsi="Calibri Light" w:cs="Calibri Light"/>
          <w:color w:val="000000"/>
          <w:sz w:val="24"/>
          <w:szCs w:val="24"/>
        </w:rPr>
        <w:t xml:space="preserve"> and corporate brand identity </w:t>
      </w:r>
      <w:r w:rsidRPr="00352D10">
        <w:rPr>
          <w:rFonts w:ascii="Calibri Light" w:hAnsi="Calibri Light" w:cs="Calibri Light"/>
          <w:color w:val="000000"/>
          <w:sz w:val="24"/>
          <w:szCs w:val="24"/>
        </w:rPr>
        <w:t xml:space="preserve">design based on </w:t>
      </w:r>
      <w:r w:rsidR="0040486B" w:rsidRPr="00352D10">
        <w:rPr>
          <w:rFonts w:ascii="Calibri Light" w:hAnsi="Calibri Light" w:cs="Calibri Light"/>
          <w:color w:val="000000"/>
          <w:sz w:val="24"/>
          <w:szCs w:val="24"/>
        </w:rPr>
        <w:t xml:space="preserve">the </w:t>
      </w:r>
      <w:r w:rsidRPr="00352D10">
        <w:rPr>
          <w:rFonts w:ascii="Calibri Light" w:hAnsi="Calibri Light" w:cs="Calibri Light"/>
          <w:color w:val="000000"/>
          <w:sz w:val="24"/>
          <w:szCs w:val="24"/>
        </w:rPr>
        <w:t>requirement</w:t>
      </w:r>
    </w:p>
    <w:p w14:paraId="5E73C260" w14:textId="590A11BD" w:rsidR="009D00E2" w:rsidRPr="00352D10" w:rsidRDefault="0040486B" w:rsidP="009D00E2">
      <w:pPr>
        <w:numPr>
          <w:ilvl w:val="0"/>
          <w:numId w:val="20"/>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lastRenderedPageBreak/>
        <w:t>A p</w:t>
      </w:r>
      <w:r w:rsidR="009D00E2" w:rsidRPr="00352D10">
        <w:rPr>
          <w:rFonts w:ascii="Calibri Light" w:hAnsi="Calibri Light" w:cs="Calibri Light"/>
          <w:color w:val="000000"/>
          <w:sz w:val="24"/>
          <w:szCs w:val="24"/>
        </w:rPr>
        <w:t>rogress</w:t>
      </w:r>
      <w:r w:rsidR="009D00E2" w:rsidRPr="00352D10">
        <w:rPr>
          <w:sz w:val="18"/>
          <w:szCs w:val="18"/>
        </w:rPr>
        <w:t xml:space="preserve"> </w:t>
      </w:r>
      <w:r w:rsidR="009D00E2" w:rsidRPr="00352D10">
        <w:rPr>
          <w:rFonts w:ascii="Calibri Light" w:hAnsi="Calibri Light" w:cs="Calibri Light"/>
          <w:color w:val="000000"/>
          <w:sz w:val="24"/>
          <w:szCs w:val="24"/>
        </w:rPr>
        <w:t xml:space="preserve">report will be shared with </w:t>
      </w:r>
      <w:r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Pr="00352D10">
        <w:rPr>
          <w:rFonts w:ascii="Calibri Light" w:hAnsi="Calibri Light" w:cs="Calibri Light"/>
          <w:color w:val="000000"/>
          <w:sz w:val="24"/>
          <w:szCs w:val="24"/>
        </w:rPr>
        <w:t xml:space="preserve"> </w:t>
      </w:r>
      <w:r w:rsidR="009D00E2" w:rsidRPr="00352D10">
        <w:rPr>
          <w:rFonts w:ascii="Calibri Light" w:hAnsi="Calibri Light" w:cs="Calibri Light"/>
          <w:color w:val="000000"/>
          <w:sz w:val="24"/>
          <w:szCs w:val="24"/>
        </w:rPr>
        <w:t>team</w:t>
      </w:r>
      <w:r w:rsidR="000574BC">
        <w:rPr>
          <w:rFonts w:ascii="Calibri Light" w:hAnsi="Calibri Light" w:cs="Calibri Light"/>
          <w:color w:val="000000"/>
          <w:sz w:val="24"/>
          <w:szCs w:val="24"/>
        </w:rPr>
        <w:t xml:space="preserve"> periodically and as agreed</w:t>
      </w:r>
    </w:p>
    <w:p w14:paraId="19F4CD92" w14:textId="77777777" w:rsidR="009D00E2" w:rsidRPr="00352D10" w:rsidRDefault="009D00E2" w:rsidP="009D00E2">
      <w:pPr>
        <w:pStyle w:val="NormalWeb"/>
        <w:spacing w:before="0" w:beforeAutospacing="0" w:after="225" w:afterAutospacing="0"/>
        <w:rPr>
          <w:rFonts w:ascii="Calibri Light" w:hAnsi="Calibri Light" w:cs="Calibri Light"/>
          <w:color w:val="000000"/>
        </w:rPr>
      </w:pPr>
      <w:r w:rsidRPr="00352D10">
        <w:rPr>
          <w:rFonts w:ascii="Calibri Light" w:hAnsi="Calibri Light" w:cs="Calibri Light"/>
          <w:color w:val="000000"/>
        </w:rPr>
        <w:t>Development Phase:</w:t>
      </w:r>
    </w:p>
    <w:p w14:paraId="5F7F202C" w14:textId="7B8A58D5"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complete the design for </w:t>
      </w:r>
      <w:r w:rsidR="0040486B" w:rsidRPr="00352D10">
        <w:rPr>
          <w:rFonts w:ascii="Calibri Light" w:hAnsi="Calibri Light" w:cs="Calibri Light"/>
          <w:color w:val="000000"/>
          <w:sz w:val="24"/>
          <w:szCs w:val="24"/>
        </w:rPr>
        <w:t xml:space="preserve">the </w:t>
      </w:r>
      <w:r w:rsidRPr="00352D10">
        <w:rPr>
          <w:rFonts w:ascii="Calibri Light" w:hAnsi="Calibri Light" w:cs="Calibri Light"/>
          <w:color w:val="000000"/>
          <w:sz w:val="24"/>
          <w:szCs w:val="24"/>
        </w:rPr>
        <w:t>approved site design</w:t>
      </w:r>
    </w:p>
    <w:p w14:paraId="09899C4B" w14:textId="70848A7F"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include the content p</w:t>
      </w:r>
      <w:r w:rsidR="00663747">
        <w:rPr>
          <w:rFonts w:ascii="Calibri Light" w:hAnsi="Calibri Light" w:cs="Calibri Light"/>
          <w:color w:val="000000"/>
          <w:sz w:val="24"/>
          <w:szCs w:val="24"/>
        </w:rPr>
        <w:t>rovided by 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 xml:space="preserve">on </w:t>
      </w:r>
      <w:r w:rsidR="0040486B" w:rsidRPr="00352D10">
        <w:rPr>
          <w:rFonts w:ascii="Calibri Light" w:hAnsi="Calibri Light" w:cs="Calibri Light"/>
          <w:color w:val="000000"/>
          <w:sz w:val="24"/>
          <w:szCs w:val="24"/>
        </w:rPr>
        <w:t>the</w:t>
      </w:r>
      <w:r w:rsidRPr="00352D10">
        <w:rPr>
          <w:rFonts w:ascii="Calibri Light" w:hAnsi="Calibri Light" w:cs="Calibri Light"/>
          <w:color w:val="000000"/>
          <w:sz w:val="24"/>
          <w:szCs w:val="24"/>
        </w:rPr>
        <w:t xml:space="preserve"> website</w:t>
      </w:r>
    </w:p>
    <w:p w14:paraId="7F3DA1AA" w14:textId="79000D08"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conduct testing in both the local deployment as well as in the limited beta</w:t>
      </w:r>
      <w:r w:rsidR="000574BC">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release</w:t>
      </w:r>
    </w:p>
    <w:p w14:paraId="7A6FEE57" w14:textId="77777777"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resolve any development and site issues identified during the testing</w:t>
      </w:r>
    </w:p>
    <w:p w14:paraId="33177BEA" w14:textId="7F5F10AE"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compile a testing report to present to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for review/approval</w:t>
      </w:r>
    </w:p>
    <w:p w14:paraId="26F980AC" w14:textId="4BFAB37F" w:rsidR="009D00E2" w:rsidRPr="00352D10" w:rsidRDefault="009D00E2" w:rsidP="009D00E2">
      <w:pPr>
        <w:numPr>
          <w:ilvl w:val="0"/>
          <w:numId w:val="21"/>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Progress status report will be shared with </w:t>
      </w:r>
      <w:bookmarkStart w:id="6" w:name="_Hlk97634818"/>
      <w:r w:rsidR="0040486B"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 xml:space="preserve">team </w:t>
      </w:r>
      <w:bookmarkEnd w:id="6"/>
    </w:p>
    <w:p w14:paraId="4CCA16F5" w14:textId="77777777" w:rsidR="009D00E2" w:rsidRPr="00352D10" w:rsidRDefault="009D00E2" w:rsidP="009D00E2">
      <w:pPr>
        <w:pStyle w:val="NormalWeb"/>
        <w:spacing w:before="0" w:beforeAutospacing="0" w:after="225" w:afterAutospacing="0"/>
        <w:rPr>
          <w:rFonts w:ascii="Calibri Light" w:hAnsi="Calibri Light" w:cs="Calibri Light"/>
          <w:color w:val="000000"/>
        </w:rPr>
      </w:pPr>
      <w:r w:rsidRPr="00352D10">
        <w:rPr>
          <w:rFonts w:ascii="Calibri Light" w:hAnsi="Calibri Light" w:cs="Calibri Light"/>
          <w:color w:val="000000"/>
        </w:rPr>
        <w:t>Deployment Phase:</w:t>
      </w:r>
    </w:p>
    <w:p w14:paraId="7FDF91FD" w14:textId="020DF3B3" w:rsidR="009D00E2" w:rsidRPr="00352D10" w:rsidRDefault="009D00E2" w:rsidP="009D00E2">
      <w:pPr>
        <w:numPr>
          <w:ilvl w:val="0"/>
          <w:numId w:val="22"/>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deploy the newly redesigned website on </w:t>
      </w:r>
      <w:r w:rsidR="0040486B"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servers</w:t>
      </w:r>
    </w:p>
    <w:p w14:paraId="3EF080B6" w14:textId="77777777" w:rsidR="009D00E2" w:rsidRPr="00352D10" w:rsidRDefault="009D00E2" w:rsidP="009D00E2">
      <w:pPr>
        <w:numPr>
          <w:ilvl w:val="0"/>
          <w:numId w:val="22"/>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begin providing website support at this point forward until the end of the period of performance</w:t>
      </w:r>
    </w:p>
    <w:p w14:paraId="1B37E31F" w14:textId="0C9B00F7" w:rsidR="000C1605" w:rsidRPr="00F967B4" w:rsidRDefault="009D00E2" w:rsidP="00F967B4">
      <w:pPr>
        <w:numPr>
          <w:ilvl w:val="0"/>
          <w:numId w:val="22"/>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Development Progress report will be shared with </w:t>
      </w:r>
      <w:r w:rsidR="0040486B"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team</w:t>
      </w:r>
    </w:p>
    <w:p w14:paraId="63B0EE55" w14:textId="50D8761C" w:rsidR="009D00E2" w:rsidRPr="00352D10" w:rsidRDefault="009D00E2" w:rsidP="009D00E2">
      <w:pPr>
        <w:pStyle w:val="NormalWeb"/>
        <w:spacing w:before="0" w:beforeAutospacing="0" w:after="225" w:afterAutospacing="0"/>
        <w:rPr>
          <w:rFonts w:ascii="Calibri Light" w:hAnsi="Calibri Light" w:cs="Calibri Light"/>
          <w:color w:val="000000"/>
        </w:rPr>
      </w:pPr>
      <w:r w:rsidRPr="00352D10">
        <w:rPr>
          <w:rFonts w:ascii="Calibri Light" w:hAnsi="Calibri Light" w:cs="Calibri Light"/>
          <w:color w:val="000000"/>
        </w:rPr>
        <w:t>Training Phase:</w:t>
      </w:r>
    </w:p>
    <w:p w14:paraId="15B42A8B" w14:textId="30AE0D30" w:rsidR="009D00E2" w:rsidRPr="00352D10" w:rsidRDefault="009D00E2" w:rsidP="009D00E2">
      <w:pPr>
        <w:numPr>
          <w:ilvl w:val="0"/>
          <w:numId w:val="23"/>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provide training </w:t>
      </w:r>
      <w:r w:rsidR="0018292F">
        <w:rPr>
          <w:rFonts w:ascii="Calibri Light" w:hAnsi="Calibri Light" w:cs="Calibri Light"/>
          <w:color w:val="000000"/>
          <w:sz w:val="24"/>
          <w:szCs w:val="24"/>
        </w:rPr>
        <w:t>by</w:t>
      </w:r>
      <w:r w:rsidRPr="00352D10">
        <w:rPr>
          <w:rFonts w:ascii="Calibri Light" w:hAnsi="Calibri Light" w:cs="Calibri Light"/>
          <w:color w:val="000000"/>
          <w:sz w:val="24"/>
          <w:szCs w:val="24"/>
        </w:rPr>
        <w:t xml:space="preserve"> the approved training plan agreed with </w:t>
      </w:r>
      <w:r w:rsidR="0040486B"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team</w:t>
      </w:r>
    </w:p>
    <w:p w14:paraId="3BD0CD0B" w14:textId="54543FB5" w:rsidR="009D00E2" w:rsidRPr="00352D10" w:rsidRDefault="009D00E2" w:rsidP="009D00E2">
      <w:pPr>
        <w:numPr>
          <w:ilvl w:val="0"/>
          <w:numId w:val="23"/>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Progress status report will be shared with </w:t>
      </w:r>
      <w:r w:rsidR="0040486B" w:rsidRPr="00352D10">
        <w:rPr>
          <w:rFonts w:ascii="Calibri Light" w:hAnsi="Calibri Light" w:cs="Calibri Light"/>
          <w:color w:val="000000"/>
          <w:sz w:val="24"/>
          <w:szCs w:val="24"/>
        </w:rPr>
        <w:t xml:space="preserve">the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team</w:t>
      </w:r>
    </w:p>
    <w:p w14:paraId="545701D3" w14:textId="77777777" w:rsidR="009D00E2" w:rsidRPr="00352D10" w:rsidRDefault="009D00E2" w:rsidP="000574BC">
      <w:pPr>
        <w:spacing w:before="100" w:beforeAutospacing="1" w:after="100" w:afterAutospacing="1"/>
        <w:rPr>
          <w:rFonts w:ascii="Calibri Light" w:hAnsi="Calibri Light" w:cs="Calibri Light"/>
          <w:color w:val="000000"/>
          <w:sz w:val="24"/>
          <w:szCs w:val="24"/>
        </w:rPr>
      </w:pPr>
      <w:r w:rsidRPr="00352D10">
        <w:rPr>
          <w:rFonts w:ascii="Calibri Light" w:hAnsi="Calibri Light" w:cs="Calibri Light"/>
          <w:color w:val="000000"/>
          <w:sz w:val="24"/>
          <w:szCs w:val="24"/>
        </w:rPr>
        <w:t>Project Handoff/Closure:</w:t>
      </w:r>
    </w:p>
    <w:p w14:paraId="28EDEBE6" w14:textId="53F3A61C" w:rsidR="009D00E2" w:rsidRPr="00352D10" w:rsidRDefault="009D00E2" w:rsidP="009D00E2">
      <w:pPr>
        <w:numPr>
          <w:ilvl w:val="0"/>
          <w:numId w:val="24"/>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provide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 xml:space="preserve">with all documentation </w:t>
      </w:r>
      <w:r w:rsidR="0018292F">
        <w:rPr>
          <w:rFonts w:ascii="Calibri Light" w:hAnsi="Calibri Light" w:cs="Calibri Light"/>
          <w:color w:val="000000"/>
          <w:sz w:val="24"/>
          <w:szCs w:val="24"/>
        </w:rPr>
        <w:t>by</w:t>
      </w:r>
      <w:r w:rsidRPr="00352D10">
        <w:rPr>
          <w:rFonts w:ascii="Calibri Light" w:hAnsi="Calibri Light" w:cs="Calibri Light"/>
          <w:color w:val="000000"/>
          <w:sz w:val="24"/>
          <w:szCs w:val="24"/>
        </w:rPr>
        <w:t xml:space="preserve"> the approved project plan</w:t>
      </w:r>
    </w:p>
    <w:p w14:paraId="4A7F8DC7" w14:textId="204EDAD4" w:rsidR="009D00E2" w:rsidRPr="00352D10" w:rsidRDefault="009D00E2" w:rsidP="009D00E2">
      <w:pPr>
        <w:numPr>
          <w:ilvl w:val="0"/>
          <w:numId w:val="24"/>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 xml:space="preserve">Excite will present </w:t>
      </w:r>
      <w:r w:rsidR="0040486B" w:rsidRPr="00352D10">
        <w:rPr>
          <w:rFonts w:ascii="Calibri Light" w:hAnsi="Calibri Light" w:cs="Calibri Light"/>
          <w:color w:val="000000"/>
          <w:sz w:val="24"/>
          <w:szCs w:val="24"/>
        </w:rPr>
        <w:t xml:space="preserve">the </w:t>
      </w:r>
      <w:r w:rsidRPr="00352D10">
        <w:rPr>
          <w:rFonts w:ascii="Calibri Light" w:hAnsi="Calibri Light" w:cs="Calibri Light"/>
          <w:color w:val="000000"/>
          <w:sz w:val="24"/>
          <w:szCs w:val="24"/>
        </w:rPr>
        <w:t xml:space="preserve">project closure report to </w:t>
      </w:r>
      <w:r w:rsidR="00663747">
        <w:rPr>
          <w:rFonts w:ascii="Calibri Light" w:hAnsi="Calibri Light" w:cs="Calibri Light"/>
          <w:color w:val="000000"/>
          <w:sz w:val="24"/>
          <w:szCs w:val="24"/>
        </w:rPr>
        <w:t>Ideas house</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for review and approval</w:t>
      </w:r>
    </w:p>
    <w:p w14:paraId="1A6EE01D" w14:textId="135F3065" w:rsidR="009D00E2" w:rsidRPr="00352D10" w:rsidRDefault="009D00E2" w:rsidP="009D00E2">
      <w:pPr>
        <w:numPr>
          <w:ilvl w:val="0"/>
          <w:numId w:val="24"/>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complete the project requirements checklist show</w:t>
      </w:r>
      <w:r w:rsidR="00A82AD7">
        <w:rPr>
          <w:rFonts w:ascii="Calibri Light" w:hAnsi="Calibri Light" w:cs="Calibri Light"/>
          <w:color w:val="000000"/>
          <w:sz w:val="24"/>
          <w:szCs w:val="24"/>
        </w:rPr>
        <w:t xml:space="preserve">ing that all project tasks have </w:t>
      </w:r>
      <w:r w:rsidRPr="00352D10">
        <w:rPr>
          <w:rFonts w:ascii="Calibri Light" w:hAnsi="Calibri Light" w:cs="Calibri Light"/>
          <w:color w:val="000000"/>
          <w:sz w:val="24"/>
          <w:szCs w:val="24"/>
        </w:rPr>
        <w:t>been completed</w:t>
      </w:r>
    </w:p>
    <w:p w14:paraId="12844439" w14:textId="5902AF51" w:rsidR="00402AC7" w:rsidRDefault="009D00E2" w:rsidP="008A4F2B">
      <w:pPr>
        <w:numPr>
          <w:ilvl w:val="0"/>
          <w:numId w:val="24"/>
        </w:numPr>
        <w:spacing w:before="100" w:beforeAutospacing="1" w:after="100" w:afterAutospacing="1"/>
        <w:ind w:left="840"/>
        <w:rPr>
          <w:rFonts w:ascii="Calibri Light" w:hAnsi="Calibri Light" w:cs="Calibri Light"/>
          <w:color w:val="000000"/>
          <w:sz w:val="24"/>
          <w:szCs w:val="24"/>
        </w:rPr>
      </w:pPr>
      <w:r w:rsidRPr="00352D10">
        <w:rPr>
          <w:rFonts w:ascii="Calibri Light" w:hAnsi="Calibri Light" w:cs="Calibri Light"/>
          <w:color w:val="000000"/>
          <w:sz w:val="24"/>
          <w:szCs w:val="24"/>
        </w:rPr>
        <w:t>Excite will conclude 24×7 web support at 11:59</w:t>
      </w:r>
      <w:r w:rsidR="0040486B" w:rsidRPr="00352D10">
        <w:rPr>
          <w:rFonts w:ascii="Calibri Light" w:hAnsi="Calibri Light" w:cs="Calibri Light"/>
          <w:color w:val="000000"/>
          <w:sz w:val="24"/>
          <w:szCs w:val="24"/>
        </w:rPr>
        <w:t xml:space="preserve"> </w:t>
      </w:r>
      <w:r w:rsidRPr="00352D10">
        <w:rPr>
          <w:rFonts w:ascii="Calibri Light" w:hAnsi="Calibri Light" w:cs="Calibri Light"/>
          <w:color w:val="000000"/>
          <w:sz w:val="24"/>
          <w:szCs w:val="24"/>
        </w:rPr>
        <w:t>pm on the final day of the period of performance</w:t>
      </w:r>
    </w:p>
    <w:p w14:paraId="09929FA2" w14:textId="16FEDE47" w:rsidR="00EA273E" w:rsidRPr="008A4F2B" w:rsidRDefault="00402AC7" w:rsidP="00402AC7">
      <w:pPr>
        <w:rPr>
          <w:rFonts w:ascii="Calibri Light" w:hAnsi="Calibri Light" w:cs="Calibri Light"/>
          <w:color w:val="000000"/>
          <w:sz w:val="24"/>
          <w:szCs w:val="24"/>
        </w:rPr>
      </w:pPr>
      <w:r>
        <w:rPr>
          <w:rFonts w:ascii="Calibri Light" w:hAnsi="Calibri Light" w:cs="Calibri Light"/>
          <w:color w:val="000000"/>
          <w:sz w:val="24"/>
          <w:szCs w:val="24"/>
        </w:rPr>
        <w:br w:type="page"/>
      </w:r>
    </w:p>
    <w:p w14:paraId="0EA7E6E6" w14:textId="3258C4D7" w:rsidR="00710735" w:rsidRPr="00352D10" w:rsidRDefault="00710735" w:rsidP="00710735">
      <w:pPr>
        <w:spacing w:before="17" w:line="276" w:lineRule="auto"/>
        <w:rPr>
          <w:rFonts w:ascii="Calibri Light" w:hAnsi="Calibri Light" w:cs="Calibri Light"/>
          <w:sz w:val="24"/>
          <w:szCs w:val="24"/>
        </w:rPr>
      </w:pPr>
      <w:r w:rsidRPr="00352D10">
        <w:rPr>
          <w:rFonts w:ascii="Calibri Light" w:eastAsia="Calibri" w:hAnsi="Calibri Light" w:cs="Calibri Light"/>
          <w:b/>
          <w:color w:val="00B0F0"/>
          <w:sz w:val="24"/>
          <w:szCs w:val="24"/>
        </w:rPr>
        <w:lastRenderedPageBreak/>
        <w:t>ABOUT EXCITE PANACEA LIMITED</w:t>
      </w:r>
    </w:p>
    <w:p w14:paraId="5A51C9F7" w14:textId="77777777" w:rsidR="00710735" w:rsidRPr="00352D10" w:rsidRDefault="00710735" w:rsidP="00710735">
      <w:pPr>
        <w:spacing w:before="5" w:line="276" w:lineRule="auto"/>
        <w:rPr>
          <w:rFonts w:ascii="Calibri Light" w:eastAsia="Calibri" w:hAnsi="Calibri Light" w:cs="Calibri Light"/>
          <w:sz w:val="24"/>
          <w:szCs w:val="24"/>
          <w:lang w:val="en-GB"/>
        </w:rPr>
      </w:pPr>
      <w:r w:rsidRPr="00352D10">
        <w:rPr>
          <w:rFonts w:ascii="Calibri Light" w:eastAsia="Calibri" w:hAnsi="Calibri Light" w:cs="Calibri Light"/>
          <w:sz w:val="24"/>
          <w:szCs w:val="24"/>
        </w:rPr>
        <w:t>We are an information technology and consulting service company with a specialty in creating winning products and solutions that address the right unmet needs, that help our clients achieve their set goals and objectives while also improving their business processes, products, and services and of course their bottom-line figures</w:t>
      </w:r>
    </w:p>
    <w:p w14:paraId="0EBDDC5B" w14:textId="43F5A013" w:rsidR="00710735" w:rsidRPr="00352D10" w:rsidRDefault="00710735" w:rsidP="00710735">
      <w:pPr>
        <w:spacing w:before="5" w:line="276" w:lineRule="auto"/>
        <w:rPr>
          <w:rFonts w:ascii="Calibri Light" w:eastAsia="Calibri" w:hAnsi="Calibri Light" w:cs="Calibri Light"/>
          <w:sz w:val="24"/>
          <w:szCs w:val="24"/>
          <w:lang w:val="en-GB"/>
        </w:rPr>
      </w:pPr>
      <w:r w:rsidRPr="00352D10">
        <w:rPr>
          <w:rFonts w:ascii="Calibri Light" w:eastAsia="Calibri" w:hAnsi="Calibri Light" w:cs="Calibri Light"/>
          <w:sz w:val="24"/>
          <w:szCs w:val="24"/>
        </w:rPr>
        <w:br/>
        <w:t>With our integrated team of design thinkers, software engineers, business and process analysts, and developers, we collaborate with you to get to know your, understand your industry, and incorporate your big ideas into solutions that grow your customer base.</w:t>
      </w:r>
    </w:p>
    <w:p w14:paraId="24BB3772" w14:textId="77777777" w:rsidR="00710735" w:rsidRPr="00352D10" w:rsidRDefault="00710735" w:rsidP="00710735">
      <w:pPr>
        <w:spacing w:before="5" w:line="276" w:lineRule="auto"/>
        <w:rPr>
          <w:rFonts w:ascii="Calibri Light" w:eastAsia="Calibri" w:hAnsi="Calibri Light" w:cs="Calibri Light"/>
          <w:sz w:val="24"/>
          <w:szCs w:val="24"/>
          <w:lang w:val="en-GB"/>
        </w:rPr>
      </w:pPr>
      <w:r w:rsidRPr="00352D10">
        <w:rPr>
          <w:rFonts w:ascii="Calibri Light" w:eastAsia="Calibri" w:hAnsi="Calibri Light" w:cs="Calibri Light"/>
          <w:sz w:val="24"/>
          <w:szCs w:val="24"/>
        </w:rPr>
        <w:t>At Excite Panacea, we transform ideas and business challenges in emerging markets and businesses into “fit for purpose” and “needs met” solutions</w:t>
      </w:r>
    </w:p>
    <w:p w14:paraId="3D4AE695" w14:textId="77777777" w:rsidR="00710735" w:rsidRPr="00352D10" w:rsidRDefault="00710735" w:rsidP="00710735">
      <w:pPr>
        <w:spacing w:before="5" w:line="276" w:lineRule="auto"/>
        <w:rPr>
          <w:rFonts w:ascii="Calibri Light" w:hAnsi="Calibri Light" w:cs="Calibri Light"/>
          <w:sz w:val="24"/>
          <w:szCs w:val="24"/>
        </w:rPr>
      </w:pPr>
    </w:p>
    <w:p w14:paraId="7D7CB79E" w14:textId="572C95BB" w:rsidR="00710735" w:rsidRPr="00352D10" w:rsidRDefault="00710735" w:rsidP="00710735">
      <w:pPr>
        <w:spacing w:line="276" w:lineRule="auto"/>
        <w:ind w:left="100"/>
        <w:rPr>
          <w:rFonts w:ascii="Calibri Light" w:eastAsia="Calibri" w:hAnsi="Calibri Light" w:cs="Calibri Light"/>
          <w:b/>
          <w:sz w:val="24"/>
          <w:szCs w:val="24"/>
        </w:rPr>
      </w:pPr>
      <w:r w:rsidRPr="00352D10">
        <w:rPr>
          <w:rFonts w:ascii="Calibri Light" w:eastAsia="Calibri" w:hAnsi="Calibri Light" w:cs="Calibri Light"/>
          <w:b/>
          <w:sz w:val="24"/>
          <w:szCs w:val="24"/>
        </w:rPr>
        <w:t xml:space="preserve">Company website: </w:t>
      </w:r>
      <w:hyperlink r:id="rId8" w:history="1">
        <w:r w:rsidRPr="00352D10">
          <w:rPr>
            <w:rStyle w:val="Hyperlink"/>
            <w:rFonts w:ascii="Calibri Light" w:eastAsia="Calibri" w:hAnsi="Calibri Light" w:cs="Calibri Light"/>
            <w:sz w:val="24"/>
            <w:szCs w:val="24"/>
          </w:rPr>
          <w:t>www.excitepanacea.com</w:t>
        </w:r>
      </w:hyperlink>
      <w:r w:rsidR="00663747" w:rsidRPr="00663747">
        <w:rPr>
          <w:rFonts w:ascii="Calibri Light" w:eastAsia="Calibri" w:hAnsi="Calibri Light" w:cs="Calibri Light"/>
          <w:sz w:val="24"/>
          <w:szCs w:val="24"/>
        </w:rPr>
        <w:t xml:space="preserve"> </w:t>
      </w:r>
      <w:r w:rsidR="00663747" w:rsidRPr="00352D10">
        <w:rPr>
          <w:rFonts w:ascii="Calibri Light" w:eastAsia="Calibri" w:hAnsi="Calibri Light" w:cs="Calibri Light"/>
          <w:sz w:val="24"/>
          <w:szCs w:val="24"/>
        </w:rPr>
        <w:t>business</w:t>
      </w:r>
    </w:p>
    <w:p w14:paraId="349D3244" w14:textId="77777777" w:rsidR="00710735" w:rsidRPr="00352D10" w:rsidRDefault="00710735" w:rsidP="00710735">
      <w:pPr>
        <w:spacing w:line="276" w:lineRule="auto"/>
        <w:ind w:left="17280" w:hanging="17180"/>
        <w:rPr>
          <w:rFonts w:ascii="Calibri Light" w:hAnsi="Calibri Light" w:cs="Calibri Light"/>
          <w:sz w:val="24"/>
          <w:szCs w:val="24"/>
        </w:rPr>
      </w:pPr>
      <w:r w:rsidRPr="00352D10">
        <w:rPr>
          <w:rFonts w:ascii="Calibri Light" w:eastAsia="Calibri" w:hAnsi="Calibri Light" w:cs="Calibri Light"/>
          <w:b/>
          <w:sz w:val="24"/>
          <w:szCs w:val="24"/>
        </w:rPr>
        <w:t xml:space="preserve">Email: </w:t>
      </w:r>
      <w:r w:rsidRPr="00352D10">
        <w:rPr>
          <w:rFonts w:ascii="Calibri Light" w:eastAsia="Calibri" w:hAnsi="Calibri Light" w:cs="Calibri Light"/>
          <w:color w:val="0000FF"/>
          <w:sz w:val="24"/>
          <w:szCs w:val="24"/>
          <w:u w:val="single" w:color="0000FF"/>
        </w:rPr>
        <w:t>info@excitepanacea.com</w:t>
      </w:r>
      <w:r w:rsidRPr="00352D10">
        <w:rPr>
          <w:rFonts w:ascii="Calibri Light" w:eastAsia="Calibri" w:hAnsi="Calibri Light" w:cs="Calibri Light"/>
          <w:color w:val="0000FF"/>
          <w:sz w:val="24"/>
          <w:szCs w:val="24"/>
          <w:u w:val="single" w:color="0000FF"/>
        </w:rPr>
        <w:br/>
      </w:r>
      <w:r w:rsidRPr="00352D10">
        <w:rPr>
          <w:rFonts w:ascii="Calibri Light" w:eastAsia="Calibri" w:hAnsi="Calibri Light" w:cs="Calibri Light"/>
          <w:b/>
          <w:sz w:val="24"/>
          <w:szCs w:val="24"/>
        </w:rPr>
        <w:t>T</w:t>
      </w:r>
    </w:p>
    <w:p w14:paraId="0D9E3CF0" w14:textId="77777777" w:rsidR="00710735" w:rsidRPr="00352D10" w:rsidRDefault="00710735" w:rsidP="00710735">
      <w:pPr>
        <w:spacing w:before="17" w:line="276" w:lineRule="auto"/>
        <w:ind w:left="100"/>
        <w:rPr>
          <w:rFonts w:ascii="Calibri Light" w:eastAsia="Calibri" w:hAnsi="Calibri Light" w:cs="Calibri Light"/>
          <w:sz w:val="24"/>
          <w:szCs w:val="24"/>
        </w:rPr>
      </w:pPr>
      <w:r w:rsidRPr="00352D10">
        <w:rPr>
          <w:rFonts w:ascii="Calibri Light" w:eastAsia="Calibri" w:hAnsi="Calibri Light" w:cs="Calibri Light"/>
          <w:b/>
          <w:sz w:val="24"/>
          <w:szCs w:val="24"/>
        </w:rPr>
        <w:t>References:</w:t>
      </w:r>
    </w:p>
    <w:p w14:paraId="0A947BB0" w14:textId="0A4FE966" w:rsidR="00710735" w:rsidRPr="00352D10" w:rsidRDefault="00402AC7" w:rsidP="00710735">
      <w:pPr>
        <w:spacing w:line="276" w:lineRule="auto"/>
        <w:ind w:left="100"/>
        <w:rPr>
          <w:rFonts w:ascii="Calibri Light" w:eastAsia="Calibri" w:hAnsi="Calibri Light" w:cs="Calibri Light"/>
          <w:sz w:val="24"/>
          <w:szCs w:val="24"/>
        </w:rPr>
      </w:pPr>
      <w:r>
        <w:rPr>
          <w:rFonts w:ascii="Calibri Light" w:eastAsia="Calibri" w:hAnsi="Calibri Light" w:cs="Calibri Light"/>
          <w:sz w:val="24"/>
          <w:szCs w:val="24"/>
        </w:rPr>
        <w:t>Tayo Ladokun –</w:t>
      </w:r>
      <w:r w:rsidR="00710735" w:rsidRPr="00352D10">
        <w:rPr>
          <w:rFonts w:ascii="Calibri Light" w:eastAsia="Calibri" w:hAnsi="Calibri Light" w:cs="Calibri Light"/>
          <w:sz w:val="24"/>
          <w:szCs w:val="24"/>
        </w:rPr>
        <w:t xml:space="preserve"> </w:t>
      </w:r>
      <w:r>
        <w:rPr>
          <w:rFonts w:ascii="Calibri Light" w:eastAsia="Calibri" w:hAnsi="Calibri Light" w:cs="Calibri Light"/>
          <w:sz w:val="24"/>
          <w:szCs w:val="24"/>
        </w:rPr>
        <w:t>Business Analyst</w:t>
      </w:r>
      <w:r w:rsidR="00710735" w:rsidRPr="00352D10">
        <w:rPr>
          <w:rFonts w:ascii="Calibri Light" w:eastAsia="Calibri" w:hAnsi="Calibri Light" w:cs="Calibri Light"/>
          <w:sz w:val="24"/>
          <w:szCs w:val="24"/>
        </w:rPr>
        <w:br/>
      </w:r>
      <w:hyperlink r:id="rId9" w:history="1">
        <w:r w:rsidRPr="006D23BD">
          <w:rPr>
            <w:rStyle w:val="Hyperlink"/>
            <w:rFonts w:ascii="Calibri Light" w:eastAsia="Calibri" w:hAnsi="Calibri Light" w:cs="Calibri Light"/>
            <w:sz w:val="24"/>
            <w:szCs w:val="24"/>
          </w:rPr>
          <w:t>tladokun@excitepanacea.com</w:t>
        </w:r>
      </w:hyperlink>
      <w:r w:rsidR="00710735" w:rsidRPr="00352D10">
        <w:rPr>
          <w:rFonts w:ascii="Calibri Light" w:eastAsia="Calibri" w:hAnsi="Calibri Light" w:cs="Calibri Light"/>
          <w:sz w:val="24"/>
          <w:szCs w:val="24"/>
        </w:rPr>
        <w:br/>
      </w:r>
    </w:p>
    <w:p w14:paraId="61A3ECCB" w14:textId="61434065" w:rsidR="001E5D81" w:rsidRPr="008A4F2B" w:rsidRDefault="00070E24" w:rsidP="00F967B4">
      <w:pPr>
        <w:rPr>
          <w:rFonts w:ascii="Calibri Light" w:eastAsia="Calibri" w:hAnsi="Calibri Light" w:cs="Calibri Light"/>
          <w:b/>
          <w:color w:val="00B0F0"/>
          <w:sz w:val="24"/>
          <w:szCs w:val="24"/>
        </w:rPr>
      </w:pPr>
      <w:r>
        <w:rPr>
          <w:rFonts w:ascii="Calibri Light" w:eastAsia="Calibri" w:hAnsi="Calibri Light" w:cs="Calibri Light"/>
          <w:sz w:val="24"/>
          <w:szCs w:val="24"/>
        </w:rPr>
        <w:t xml:space="preserve"> </w:t>
      </w:r>
      <w:r w:rsidR="00710735" w:rsidRPr="00352D10">
        <w:rPr>
          <w:rFonts w:ascii="Calibri Light" w:eastAsia="Calibri" w:hAnsi="Calibri Light" w:cs="Calibri Light"/>
          <w:sz w:val="24"/>
          <w:szCs w:val="24"/>
        </w:rPr>
        <w:t>Eniola Alli- Ayodele- Head of Business Operations</w:t>
      </w:r>
      <w:r w:rsidR="00710735" w:rsidRPr="00352D10">
        <w:rPr>
          <w:rFonts w:ascii="Calibri Light" w:eastAsia="Calibri" w:hAnsi="Calibri Light" w:cs="Calibri Light"/>
          <w:sz w:val="24"/>
          <w:szCs w:val="24"/>
        </w:rPr>
        <w:br/>
      </w:r>
      <w:r>
        <w:t xml:space="preserve"> </w:t>
      </w:r>
      <w:hyperlink r:id="rId10" w:history="1">
        <w:r w:rsidRPr="00531FBE">
          <w:rPr>
            <w:rStyle w:val="Hyperlink"/>
            <w:rFonts w:ascii="Calibri Light" w:eastAsia="Calibri" w:hAnsi="Calibri Light" w:cs="Calibri Light"/>
            <w:sz w:val="24"/>
            <w:szCs w:val="24"/>
          </w:rPr>
          <w:t>ealli@excitepanacea.com</w:t>
        </w:r>
      </w:hyperlink>
      <w:r w:rsidR="00710735" w:rsidRPr="00352D10">
        <w:rPr>
          <w:rFonts w:ascii="Calibri Light" w:eastAsia="Calibri" w:hAnsi="Calibri Light" w:cs="Calibri Light"/>
          <w:sz w:val="24"/>
          <w:szCs w:val="24"/>
        </w:rPr>
        <w:br/>
      </w:r>
    </w:p>
    <w:sectPr w:rsidR="001E5D81" w:rsidRPr="008A4F2B" w:rsidSect="001D79B6">
      <w:headerReference w:type="default" r:id="rId11"/>
      <w:footerReference w:type="default" r:id="rId12"/>
      <w:pgSz w:w="12240" w:h="15840"/>
      <w:pgMar w:top="2160" w:right="1360" w:bottom="280" w:left="1340" w:header="432" w:footer="68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3D9CE" w14:textId="77777777" w:rsidR="00424A17" w:rsidRDefault="00424A17">
      <w:r>
        <w:separator/>
      </w:r>
    </w:p>
  </w:endnote>
  <w:endnote w:type="continuationSeparator" w:id="0">
    <w:p w14:paraId="53714C78" w14:textId="77777777" w:rsidR="00424A17" w:rsidRDefault="00424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6907E" w14:textId="77777777" w:rsidR="00057297" w:rsidRDefault="00424A17">
    <w:pPr>
      <w:spacing w:line="200" w:lineRule="exact"/>
    </w:pPr>
    <w:r>
      <w:pict w14:anchorId="1DA2EFA7">
        <v:shapetype id="_x0000_t202" coordsize="21600,21600" o:spt="202" path="m,l,21600r21600,l21600,xe">
          <v:stroke joinstyle="miter"/>
          <v:path gradientshapeok="t" o:connecttype="rect"/>
        </v:shapetype>
        <v:shape id="_x0000_s2050" type="#_x0000_t202" style="position:absolute;margin-left:74.1pt;margin-top:746.9pt;width:436.75pt;height:44.4pt;z-index:-251658752;mso-position-horizontal-relative:page;mso-position-vertical-relative:page" filled="f" stroked="f">
          <v:textbox style="mso-next-textbox:#_x0000_s2050" inset="0,0,0,0">
            <w:txbxContent>
              <w:p w14:paraId="0020F6B8" w14:textId="77777777" w:rsidR="00057297" w:rsidRDefault="00057297" w:rsidP="002776CA">
                <w:pPr>
                  <w:spacing w:line="180" w:lineRule="exact"/>
                  <w:ind w:left="20" w:right="-24"/>
                  <w:jc w:val="center"/>
                  <w:rPr>
                    <w:rFonts w:ascii="Arial" w:eastAsia="Arial" w:hAnsi="Arial" w:cs="Arial"/>
                    <w:sz w:val="16"/>
                    <w:szCs w:val="16"/>
                  </w:rPr>
                </w:pPr>
                <w:r>
                  <w:rPr>
                    <w:rFonts w:ascii="Arial" w:eastAsia="Arial" w:hAnsi="Arial" w:cs="Arial"/>
                    <w:color w:val="7F7F7F"/>
                    <w:w w:val="98"/>
                    <w:sz w:val="16"/>
                    <w:szCs w:val="16"/>
                  </w:rPr>
                  <w:t xml:space="preserve">Excite Panacea Limited, </w:t>
                </w:r>
                <w:r>
                  <w:rPr>
                    <w:rFonts w:ascii="Arial" w:eastAsia="Arial" w:hAnsi="Arial" w:cs="Arial"/>
                    <w:color w:val="7F7F7F"/>
                    <w:w w:val="98"/>
                    <w:sz w:val="16"/>
                    <w:szCs w:val="16"/>
                  </w:rPr>
                  <w:br/>
                  <w:t>2 Pade Odanye Street, Harmony Enclave, Adeniyi Jones, Ikeja, Lagos.</w:t>
                </w:r>
                <w:r>
                  <w:rPr>
                    <w:rFonts w:ascii="Arial" w:eastAsia="Arial" w:hAnsi="Arial" w:cs="Arial"/>
                    <w:color w:val="7F7F7F"/>
                    <w:w w:val="98"/>
                    <w:sz w:val="16"/>
                    <w:szCs w:val="16"/>
                  </w:rPr>
                  <w:br/>
                  <w:t xml:space="preserve"> </w:t>
                </w:r>
                <w:hyperlink r:id="rId1" w:history="1">
                  <w:r w:rsidRPr="00D61CD0">
                    <w:rPr>
                      <w:rStyle w:val="Hyperlink"/>
                      <w:rFonts w:ascii="Arial" w:eastAsia="Arial" w:hAnsi="Arial" w:cs="Arial"/>
                      <w:w w:val="98"/>
                      <w:sz w:val="16"/>
                      <w:szCs w:val="16"/>
                    </w:rPr>
                    <w:t>info@excitepanacea.com</w:t>
                  </w:r>
                </w:hyperlink>
                <w:r>
                  <w:rPr>
                    <w:rFonts w:ascii="Arial" w:eastAsia="Arial" w:hAnsi="Arial" w:cs="Arial"/>
                    <w:color w:val="7F7F7F"/>
                    <w:w w:val="98"/>
                    <w:sz w:val="16"/>
                    <w:szCs w:val="16"/>
                  </w:rPr>
                  <w:t xml:space="preserve"> </w:t>
                </w:r>
                <w:r>
                  <w:rPr>
                    <w:rFonts w:ascii="Arial" w:eastAsia="Arial" w:hAnsi="Arial" w:cs="Arial"/>
                    <w:color w:val="7F7F7F"/>
                    <w:w w:val="98"/>
                    <w:sz w:val="16"/>
                    <w:szCs w:val="16"/>
                  </w:rPr>
                  <w:br/>
                  <w:t>234+(0)9069444460</w:t>
                </w:r>
                <w:r w:rsidRPr="002776CA">
                  <w:rPr>
                    <w:rFonts w:ascii="Arial" w:eastAsia="Arial" w:hAnsi="Arial" w:cs="Arial"/>
                    <w:sz w:val="16"/>
                    <w:szCs w:val="16"/>
                  </w:rPr>
                  <w:t xml:space="preserve"> </w:t>
                </w:r>
              </w:p>
            </w:txbxContent>
          </v:textbox>
          <w10:wrap anchorx="page" anchory="page"/>
        </v:shape>
      </w:pict>
    </w:r>
    <w:r>
      <w:pict w14:anchorId="0ED0A50D">
        <v:shape id="_x0000_s2049" type="#_x0000_t202" style="position:absolute;margin-left:522.2pt;margin-top:746.9pt;width:15.5pt;height:9.9pt;z-index:-251657728;mso-position-horizontal-relative:page;mso-position-vertical-relative:page" filled="f" stroked="f">
          <v:textbox style="mso-next-textbox:#_x0000_s2049" inset="0,0,0,0">
            <w:txbxContent>
              <w:p w14:paraId="69AC9158" w14:textId="46497364" w:rsidR="00057297" w:rsidRDefault="00057297">
                <w:pPr>
                  <w:spacing w:line="180" w:lineRule="exact"/>
                  <w:ind w:left="20" w:right="-24"/>
                  <w:rPr>
                    <w:rFonts w:ascii="Arial" w:eastAsia="Arial" w:hAnsi="Arial" w:cs="Arial"/>
                    <w:sz w:val="16"/>
                    <w:szCs w:val="16"/>
                  </w:rPr>
                </w:pPr>
                <w:r>
                  <w:rPr>
                    <w:rFonts w:ascii="Arial" w:eastAsia="Arial" w:hAnsi="Arial" w:cs="Arial"/>
                    <w:color w:val="7F7F7F"/>
                    <w:w w:val="98"/>
                    <w:sz w:val="16"/>
                    <w:szCs w:val="16"/>
                  </w:rPr>
                  <w:t>[</w:t>
                </w:r>
                <w:r>
                  <w:fldChar w:fldCharType="begin"/>
                </w:r>
                <w:r>
                  <w:rPr>
                    <w:rFonts w:ascii="Arial" w:eastAsia="Arial" w:hAnsi="Arial" w:cs="Arial"/>
                    <w:color w:val="7F7F7F"/>
                    <w:w w:val="98"/>
                    <w:sz w:val="16"/>
                    <w:szCs w:val="16"/>
                  </w:rPr>
                  <w:instrText xml:space="preserve"> PAGE </w:instrText>
                </w:r>
                <w:r>
                  <w:fldChar w:fldCharType="separate"/>
                </w:r>
                <w:r w:rsidR="006E2D54">
                  <w:rPr>
                    <w:rFonts w:ascii="Arial" w:eastAsia="Arial" w:hAnsi="Arial" w:cs="Arial"/>
                    <w:noProof/>
                    <w:color w:val="7F7F7F"/>
                    <w:w w:val="98"/>
                    <w:sz w:val="16"/>
                    <w:szCs w:val="16"/>
                  </w:rPr>
                  <w:t>1</w:t>
                </w:r>
                <w:r>
                  <w:fldChar w:fldCharType="end"/>
                </w:r>
                <w:r>
                  <w:rPr>
                    <w:rFonts w:ascii="Arial" w:eastAsia="Arial" w:hAnsi="Arial" w:cs="Arial"/>
                    <w:color w:val="7F7F7F"/>
                    <w:w w:val="98"/>
                    <w:sz w:val="16"/>
                    <w:szCs w:val="16"/>
                  </w:rPr>
                  <w:t>]</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4643DB" w14:textId="77777777" w:rsidR="00424A17" w:rsidRDefault="00424A17">
      <w:r>
        <w:separator/>
      </w:r>
    </w:p>
  </w:footnote>
  <w:footnote w:type="continuationSeparator" w:id="0">
    <w:p w14:paraId="6069E642" w14:textId="77777777" w:rsidR="00424A17" w:rsidRDefault="00424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0738F" w14:textId="6D125B16" w:rsidR="00057297" w:rsidRDefault="00057297">
    <w:pPr>
      <w:spacing w:line="200" w:lineRule="exact"/>
    </w:pPr>
    <w:r>
      <w:rPr>
        <w:noProof/>
      </w:rPr>
      <w:drawing>
        <wp:anchor distT="0" distB="0" distL="114300" distR="114300" simplePos="0" relativeHeight="251660800" behindDoc="0" locked="0" layoutInCell="1" allowOverlap="1" wp14:anchorId="743D4D1B" wp14:editId="4891EF6C">
          <wp:simplePos x="0" y="0"/>
          <wp:positionH relativeFrom="margin">
            <wp:posOffset>5903008</wp:posOffset>
          </wp:positionH>
          <wp:positionV relativeFrom="paragraph">
            <wp:posOffset>-52249</wp:posOffset>
          </wp:positionV>
          <wp:extent cx="438150" cy="778510"/>
          <wp:effectExtent l="0" t="0" r="0" b="0"/>
          <wp:wrapNone/>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38150" cy="7785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63ECA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7E15C4"/>
    <w:multiLevelType w:val="multilevel"/>
    <w:tmpl w:val="756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80D6E"/>
    <w:multiLevelType w:val="hybridMultilevel"/>
    <w:tmpl w:val="CCC66056"/>
    <w:lvl w:ilvl="0" w:tplc="B4D25D5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842BE"/>
    <w:multiLevelType w:val="multilevel"/>
    <w:tmpl w:val="661A4C3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04FA0F91"/>
    <w:multiLevelType w:val="hybridMultilevel"/>
    <w:tmpl w:val="C070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F5795"/>
    <w:multiLevelType w:val="hybridMultilevel"/>
    <w:tmpl w:val="7B749F5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0B660780"/>
    <w:multiLevelType w:val="hybridMultilevel"/>
    <w:tmpl w:val="EEDE7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9F4DD9"/>
    <w:multiLevelType w:val="hybridMultilevel"/>
    <w:tmpl w:val="73EED7B0"/>
    <w:lvl w:ilvl="0" w:tplc="7EC8627C">
      <w:start w:val="1"/>
      <w:numFmt w:val="bullet"/>
      <w:pStyle w:val="Bullet1"/>
      <w:lvlText w:val=""/>
      <w:lvlJc w:val="left"/>
      <w:pPr>
        <w:tabs>
          <w:tab w:val="num" w:pos="1080"/>
        </w:tabs>
        <w:ind w:left="1080" w:hanging="360"/>
      </w:pPr>
      <w:rPr>
        <w:rFonts w:ascii="Symbol" w:hAnsi="Symbol" w:hint="default"/>
        <w:color w:val="6666FF"/>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5325C02"/>
    <w:multiLevelType w:val="multilevel"/>
    <w:tmpl w:val="F66A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465C4"/>
    <w:multiLevelType w:val="hybridMultilevel"/>
    <w:tmpl w:val="28943D4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B170977"/>
    <w:multiLevelType w:val="hybridMultilevel"/>
    <w:tmpl w:val="B4F2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853BE"/>
    <w:multiLevelType w:val="hybridMultilevel"/>
    <w:tmpl w:val="CBCA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42BF6"/>
    <w:multiLevelType w:val="multilevel"/>
    <w:tmpl w:val="880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200D28"/>
    <w:multiLevelType w:val="multilevel"/>
    <w:tmpl w:val="B60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3220AB"/>
    <w:multiLevelType w:val="hybridMultilevel"/>
    <w:tmpl w:val="6108CC8A"/>
    <w:lvl w:ilvl="0" w:tplc="CC7A156E">
      <w:numFmt w:val="bullet"/>
      <w:lvlText w:val="-"/>
      <w:lvlJc w:val="left"/>
      <w:pPr>
        <w:ind w:left="720" w:hanging="36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13EEA"/>
    <w:multiLevelType w:val="hybridMultilevel"/>
    <w:tmpl w:val="02B65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232FD9"/>
    <w:multiLevelType w:val="hybridMultilevel"/>
    <w:tmpl w:val="9C5625D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298A4ABE"/>
    <w:multiLevelType w:val="hybridMultilevel"/>
    <w:tmpl w:val="DD942ED4"/>
    <w:lvl w:ilvl="0" w:tplc="3DEAB5D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262618"/>
    <w:multiLevelType w:val="hybridMultilevel"/>
    <w:tmpl w:val="14B84AD4"/>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C4222F9"/>
    <w:multiLevelType w:val="hybridMultilevel"/>
    <w:tmpl w:val="B52CD314"/>
    <w:lvl w:ilvl="0" w:tplc="4E7C5780">
      <w:start w:val="1"/>
      <w:numFmt w:val="bullet"/>
      <w:lvlText w:val="-"/>
      <w:lvlJc w:val="left"/>
      <w:pPr>
        <w:tabs>
          <w:tab w:val="num" w:pos="720"/>
        </w:tabs>
        <w:ind w:left="720" w:hanging="360"/>
      </w:pPr>
      <w:rPr>
        <w:rFonts w:ascii="Times New Roman" w:hAnsi="Times New Roman" w:hint="default"/>
      </w:rPr>
    </w:lvl>
    <w:lvl w:ilvl="1" w:tplc="1E68F87C" w:tentative="1">
      <w:start w:val="1"/>
      <w:numFmt w:val="bullet"/>
      <w:lvlText w:val="-"/>
      <w:lvlJc w:val="left"/>
      <w:pPr>
        <w:tabs>
          <w:tab w:val="num" w:pos="1440"/>
        </w:tabs>
        <w:ind w:left="1440" w:hanging="360"/>
      </w:pPr>
      <w:rPr>
        <w:rFonts w:ascii="Times New Roman" w:hAnsi="Times New Roman" w:hint="default"/>
      </w:rPr>
    </w:lvl>
    <w:lvl w:ilvl="2" w:tplc="6D3C27F2" w:tentative="1">
      <w:start w:val="1"/>
      <w:numFmt w:val="bullet"/>
      <w:lvlText w:val="-"/>
      <w:lvlJc w:val="left"/>
      <w:pPr>
        <w:tabs>
          <w:tab w:val="num" w:pos="2160"/>
        </w:tabs>
        <w:ind w:left="2160" w:hanging="360"/>
      </w:pPr>
      <w:rPr>
        <w:rFonts w:ascii="Times New Roman" w:hAnsi="Times New Roman" w:hint="default"/>
      </w:rPr>
    </w:lvl>
    <w:lvl w:ilvl="3" w:tplc="DC7AE65E" w:tentative="1">
      <w:start w:val="1"/>
      <w:numFmt w:val="bullet"/>
      <w:lvlText w:val="-"/>
      <w:lvlJc w:val="left"/>
      <w:pPr>
        <w:tabs>
          <w:tab w:val="num" w:pos="2880"/>
        </w:tabs>
        <w:ind w:left="2880" w:hanging="360"/>
      </w:pPr>
      <w:rPr>
        <w:rFonts w:ascii="Times New Roman" w:hAnsi="Times New Roman" w:hint="default"/>
      </w:rPr>
    </w:lvl>
    <w:lvl w:ilvl="4" w:tplc="55AC1110" w:tentative="1">
      <w:start w:val="1"/>
      <w:numFmt w:val="bullet"/>
      <w:lvlText w:val="-"/>
      <w:lvlJc w:val="left"/>
      <w:pPr>
        <w:tabs>
          <w:tab w:val="num" w:pos="3600"/>
        </w:tabs>
        <w:ind w:left="3600" w:hanging="360"/>
      </w:pPr>
      <w:rPr>
        <w:rFonts w:ascii="Times New Roman" w:hAnsi="Times New Roman" w:hint="default"/>
      </w:rPr>
    </w:lvl>
    <w:lvl w:ilvl="5" w:tplc="E9FCEE1A" w:tentative="1">
      <w:start w:val="1"/>
      <w:numFmt w:val="bullet"/>
      <w:lvlText w:val="-"/>
      <w:lvlJc w:val="left"/>
      <w:pPr>
        <w:tabs>
          <w:tab w:val="num" w:pos="4320"/>
        </w:tabs>
        <w:ind w:left="4320" w:hanging="360"/>
      </w:pPr>
      <w:rPr>
        <w:rFonts w:ascii="Times New Roman" w:hAnsi="Times New Roman" w:hint="default"/>
      </w:rPr>
    </w:lvl>
    <w:lvl w:ilvl="6" w:tplc="E30A725A" w:tentative="1">
      <w:start w:val="1"/>
      <w:numFmt w:val="bullet"/>
      <w:lvlText w:val="-"/>
      <w:lvlJc w:val="left"/>
      <w:pPr>
        <w:tabs>
          <w:tab w:val="num" w:pos="5040"/>
        </w:tabs>
        <w:ind w:left="5040" w:hanging="360"/>
      </w:pPr>
      <w:rPr>
        <w:rFonts w:ascii="Times New Roman" w:hAnsi="Times New Roman" w:hint="default"/>
      </w:rPr>
    </w:lvl>
    <w:lvl w:ilvl="7" w:tplc="78140440" w:tentative="1">
      <w:start w:val="1"/>
      <w:numFmt w:val="bullet"/>
      <w:lvlText w:val="-"/>
      <w:lvlJc w:val="left"/>
      <w:pPr>
        <w:tabs>
          <w:tab w:val="num" w:pos="5760"/>
        </w:tabs>
        <w:ind w:left="5760" w:hanging="360"/>
      </w:pPr>
      <w:rPr>
        <w:rFonts w:ascii="Times New Roman" w:hAnsi="Times New Roman" w:hint="default"/>
      </w:rPr>
    </w:lvl>
    <w:lvl w:ilvl="8" w:tplc="827AEAB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26F0595"/>
    <w:multiLevelType w:val="hybridMultilevel"/>
    <w:tmpl w:val="B7B070A8"/>
    <w:lvl w:ilvl="0" w:tplc="403E0502">
      <w:start w:val="1"/>
      <w:numFmt w:val="bullet"/>
      <w:lvlText w:val="-"/>
      <w:lvlJc w:val="left"/>
      <w:pPr>
        <w:tabs>
          <w:tab w:val="num" w:pos="720"/>
        </w:tabs>
        <w:ind w:left="720" w:hanging="360"/>
      </w:pPr>
      <w:rPr>
        <w:rFonts w:ascii="Times New Roman" w:hAnsi="Times New Roman" w:hint="default"/>
      </w:rPr>
    </w:lvl>
    <w:lvl w:ilvl="1" w:tplc="7E388882">
      <w:numFmt w:val="bullet"/>
      <w:lvlText w:val="-"/>
      <w:lvlJc w:val="left"/>
      <w:pPr>
        <w:tabs>
          <w:tab w:val="num" w:pos="1440"/>
        </w:tabs>
        <w:ind w:left="1440" w:hanging="360"/>
      </w:pPr>
      <w:rPr>
        <w:rFonts w:ascii="Times New Roman" w:hAnsi="Times New Roman" w:hint="default"/>
      </w:rPr>
    </w:lvl>
    <w:lvl w:ilvl="2" w:tplc="4648BDD8" w:tentative="1">
      <w:start w:val="1"/>
      <w:numFmt w:val="bullet"/>
      <w:lvlText w:val="-"/>
      <w:lvlJc w:val="left"/>
      <w:pPr>
        <w:tabs>
          <w:tab w:val="num" w:pos="2160"/>
        </w:tabs>
        <w:ind w:left="2160" w:hanging="360"/>
      </w:pPr>
      <w:rPr>
        <w:rFonts w:ascii="Times New Roman" w:hAnsi="Times New Roman" w:hint="default"/>
      </w:rPr>
    </w:lvl>
    <w:lvl w:ilvl="3" w:tplc="8618E79C" w:tentative="1">
      <w:start w:val="1"/>
      <w:numFmt w:val="bullet"/>
      <w:lvlText w:val="-"/>
      <w:lvlJc w:val="left"/>
      <w:pPr>
        <w:tabs>
          <w:tab w:val="num" w:pos="2880"/>
        </w:tabs>
        <w:ind w:left="2880" w:hanging="360"/>
      </w:pPr>
      <w:rPr>
        <w:rFonts w:ascii="Times New Roman" w:hAnsi="Times New Roman" w:hint="default"/>
      </w:rPr>
    </w:lvl>
    <w:lvl w:ilvl="4" w:tplc="D2046A50" w:tentative="1">
      <w:start w:val="1"/>
      <w:numFmt w:val="bullet"/>
      <w:lvlText w:val="-"/>
      <w:lvlJc w:val="left"/>
      <w:pPr>
        <w:tabs>
          <w:tab w:val="num" w:pos="3600"/>
        </w:tabs>
        <w:ind w:left="3600" w:hanging="360"/>
      </w:pPr>
      <w:rPr>
        <w:rFonts w:ascii="Times New Roman" w:hAnsi="Times New Roman" w:hint="default"/>
      </w:rPr>
    </w:lvl>
    <w:lvl w:ilvl="5" w:tplc="09707214" w:tentative="1">
      <w:start w:val="1"/>
      <w:numFmt w:val="bullet"/>
      <w:lvlText w:val="-"/>
      <w:lvlJc w:val="left"/>
      <w:pPr>
        <w:tabs>
          <w:tab w:val="num" w:pos="4320"/>
        </w:tabs>
        <w:ind w:left="4320" w:hanging="360"/>
      </w:pPr>
      <w:rPr>
        <w:rFonts w:ascii="Times New Roman" w:hAnsi="Times New Roman" w:hint="default"/>
      </w:rPr>
    </w:lvl>
    <w:lvl w:ilvl="6" w:tplc="099E7168" w:tentative="1">
      <w:start w:val="1"/>
      <w:numFmt w:val="bullet"/>
      <w:lvlText w:val="-"/>
      <w:lvlJc w:val="left"/>
      <w:pPr>
        <w:tabs>
          <w:tab w:val="num" w:pos="5040"/>
        </w:tabs>
        <w:ind w:left="5040" w:hanging="360"/>
      </w:pPr>
      <w:rPr>
        <w:rFonts w:ascii="Times New Roman" w:hAnsi="Times New Roman" w:hint="default"/>
      </w:rPr>
    </w:lvl>
    <w:lvl w:ilvl="7" w:tplc="3D7E5C96" w:tentative="1">
      <w:start w:val="1"/>
      <w:numFmt w:val="bullet"/>
      <w:lvlText w:val="-"/>
      <w:lvlJc w:val="left"/>
      <w:pPr>
        <w:tabs>
          <w:tab w:val="num" w:pos="5760"/>
        </w:tabs>
        <w:ind w:left="5760" w:hanging="360"/>
      </w:pPr>
      <w:rPr>
        <w:rFonts w:ascii="Times New Roman" w:hAnsi="Times New Roman" w:hint="default"/>
      </w:rPr>
    </w:lvl>
    <w:lvl w:ilvl="8" w:tplc="7C3C94BC"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45E3C62"/>
    <w:multiLevelType w:val="multilevel"/>
    <w:tmpl w:val="8724D6B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B42645"/>
    <w:multiLevelType w:val="hybridMultilevel"/>
    <w:tmpl w:val="B0F88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53397F"/>
    <w:multiLevelType w:val="hybridMultilevel"/>
    <w:tmpl w:val="07385986"/>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4" w15:restartNumberingAfterBreak="0">
    <w:nsid w:val="376970DE"/>
    <w:multiLevelType w:val="hybridMultilevel"/>
    <w:tmpl w:val="799E2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763F1"/>
    <w:multiLevelType w:val="hybridMultilevel"/>
    <w:tmpl w:val="A8FC710C"/>
    <w:lvl w:ilvl="0" w:tplc="73BC50E6">
      <w:start w:val="1"/>
      <w:numFmt w:val="bullet"/>
      <w:lvlText w:val="-"/>
      <w:lvlJc w:val="left"/>
      <w:pPr>
        <w:tabs>
          <w:tab w:val="num" w:pos="720"/>
        </w:tabs>
        <w:ind w:left="720" w:hanging="360"/>
      </w:pPr>
      <w:rPr>
        <w:rFonts w:ascii="Times New Roman" w:hAnsi="Times New Roman" w:hint="default"/>
      </w:rPr>
    </w:lvl>
    <w:lvl w:ilvl="1" w:tplc="FCE45ADC" w:tentative="1">
      <w:start w:val="1"/>
      <w:numFmt w:val="bullet"/>
      <w:lvlText w:val="-"/>
      <w:lvlJc w:val="left"/>
      <w:pPr>
        <w:tabs>
          <w:tab w:val="num" w:pos="1440"/>
        </w:tabs>
        <w:ind w:left="1440" w:hanging="360"/>
      </w:pPr>
      <w:rPr>
        <w:rFonts w:ascii="Times New Roman" w:hAnsi="Times New Roman" w:hint="default"/>
      </w:rPr>
    </w:lvl>
    <w:lvl w:ilvl="2" w:tplc="27A8E61C" w:tentative="1">
      <w:start w:val="1"/>
      <w:numFmt w:val="bullet"/>
      <w:lvlText w:val="-"/>
      <w:lvlJc w:val="left"/>
      <w:pPr>
        <w:tabs>
          <w:tab w:val="num" w:pos="2160"/>
        </w:tabs>
        <w:ind w:left="2160" w:hanging="360"/>
      </w:pPr>
      <w:rPr>
        <w:rFonts w:ascii="Times New Roman" w:hAnsi="Times New Roman" w:hint="default"/>
      </w:rPr>
    </w:lvl>
    <w:lvl w:ilvl="3" w:tplc="6804D0C4" w:tentative="1">
      <w:start w:val="1"/>
      <w:numFmt w:val="bullet"/>
      <w:lvlText w:val="-"/>
      <w:lvlJc w:val="left"/>
      <w:pPr>
        <w:tabs>
          <w:tab w:val="num" w:pos="2880"/>
        </w:tabs>
        <w:ind w:left="2880" w:hanging="360"/>
      </w:pPr>
      <w:rPr>
        <w:rFonts w:ascii="Times New Roman" w:hAnsi="Times New Roman" w:hint="default"/>
      </w:rPr>
    </w:lvl>
    <w:lvl w:ilvl="4" w:tplc="B02E4646" w:tentative="1">
      <w:start w:val="1"/>
      <w:numFmt w:val="bullet"/>
      <w:lvlText w:val="-"/>
      <w:lvlJc w:val="left"/>
      <w:pPr>
        <w:tabs>
          <w:tab w:val="num" w:pos="3600"/>
        </w:tabs>
        <w:ind w:left="3600" w:hanging="360"/>
      </w:pPr>
      <w:rPr>
        <w:rFonts w:ascii="Times New Roman" w:hAnsi="Times New Roman" w:hint="default"/>
      </w:rPr>
    </w:lvl>
    <w:lvl w:ilvl="5" w:tplc="3CF4DB48" w:tentative="1">
      <w:start w:val="1"/>
      <w:numFmt w:val="bullet"/>
      <w:lvlText w:val="-"/>
      <w:lvlJc w:val="left"/>
      <w:pPr>
        <w:tabs>
          <w:tab w:val="num" w:pos="4320"/>
        </w:tabs>
        <w:ind w:left="4320" w:hanging="360"/>
      </w:pPr>
      <w:rPr>
        <w:rFonts w:ascii="Times New Roman" w:hAnsi="Times New Roman" w:hint="default"/>
      </w:rPr>
    </w:lvl>
    <w:lvl w:ilvl="6" w:tplc="D16A794C" w:tentative="1">
      <w:start w:val="1"/>
      <w:numFmt w:val="bullet"/>
      <w:lvlText w:val="-"/>
      <w:lvlJc w:val="left"/>
      <w:pPr>
        <w:tabs>
          <w:tab w:val="num" w:pos="5040"/>
        </w:tabs>
        <w:ind w:left="5040" w:hanging="360"/>
      </w:pPr>
      <w:rPr>
        <w:rFonts w:ascii="Times New Roman" w:hAnsi="Times New Roman" w:hint="default"/>
      </w:rPr>
    </w:lvl>
    <w:lvl w:ilvl="7" w:tplc="E7786F5A" w:tentative="1">
      <w:start w:val="1"/>
      <w:numFmt w:val="bullet"/>
      <w:lvlText w:val="-"/>
      <w:lvlJc w:val="left"/>
      <w:pPr>
        <w:tabs>
          <w:tab w:val="num" w:pos="5760"/>
        </w:tabs>
        <w:ind w:left="5760" w:hanging="360"/>
      </w:pPr>
      <w:rPr>
        <w:rFonts w:ascii="Times New Roman" w:hAnsi="Times New Roman" w:hint="default"/>
      </w:rPr>
    </w:lvl>
    <w:lvl w:ilvl="8" w:tplc="6D0602C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3EE93C69"/>
    <w:multiLevelType w:val="hybridMultilevel"/>
    <w:tmpl w:val="EF702CB8"/>
    <w:lvl w:ilvl="0" w:tplc="39DC3AD8">
      <w:start w:val="2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28676A"/>
    <w:multiLevelType w:val="hybridMultilevel"/>
    <w:tmpl w:val="2CC621D0"/>
    <w:lvl w:ilvl="0" w:tplc="B4D25D5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CF3278"/>
    <w:multiLevelType w:val="hybridMultilevel"/>
    <w:tmpl w:val="AEAEB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3D31E7"/>
    <w:multiLevelType w:val="hybridMultilevel"/>
    <w:tmpl w:val="611CC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C893C03"/>
    <w:multiLevelType w:val="hybridMultilevel"/>
    <w:tmpl w:val="0468849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31" w15:restartNumberingAfterBreak="0">
    <w:nsid w:val="5EB76CDC"/>
    <w:multiLevelType w:val="hybridMultilevel"/>
    <w:tmpl w:val="A15CCC10"/>
    <w:lvl w:ilvl="0" w:tplc="B4B4EFF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81701"/>
    <w:multiLevelType w:val="multilevel"/>
    <w:tmpl w:val="4DBA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994167"/>
    <w:multiLevelType w:val="multilevel"/>
    <w:tmpl w:val="BE66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C35E0"/>
    <w:multiLevelType w:val="singleLevel"/>
    <w:tmpl w:val="01D82720"/>
    <w:lvl w:ilvl="0">
      <w:start w:val="1"/>
      <w:numFmt w:val="bullet"/>
      <w:lvlText w:val=""/>
      <w:lvlJc w:val="left"/>
      <w:pPr>
        <w:tabs>
          <w:tab w:val="num" w:pos="936"/>
        </w:tabs>
        <w:ind w:left="936" w:hanging="360"/>
      </w:pPr>
      <w:rPr>
        <w:rFonts w:ascii="Symbol" w:hAnsi="Symbol" w:hint="default"/>
        <w:sz w:val="20"/>
      </w:rPr>
    </w:lvl>
  </w:abstractNum>
  <w:abstractNum w:abstractNumId="35" w15:restartNumberingAfterBreak="0">
    <w:nsid w:val="76991B29"/>
    <w:multiLevelType w:val="hybridMultilevel"/>
    <w:tmpl w:val="6C9283CA"/>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36" w15:restartNumberingAfterBreak="0">
    <w:nsid w:val="78883B81"/>
    <w:multiLevelType w:val="multilevel"/>
    <w:tmpl w:val="F3C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E25175"/>
    <w:multiLevelType w:val="multilevel"/>
    <w:tmpl w:val="0809001F"/>
    <w:lvl w:ilvl="0">
      <w:start w:val="1"/>
      <w:numFmt w:val="decimal"/>
      <w:lvlText w:val="%1."/>
      <w:lvlJc w:val="left"/>
      <w:pPr>
        <w:ind w:left="12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6"/>
  </w:num>
  <w:num w:numId="3">
    <w:abstractNumId w:val="18"/>
  </w:num>
  <w:num w:numId="4">
    <w:abstractNumId w:val="7"/>
  </w:num>
  <w:num w:numId="5">
    <w:abstractNumId w:val="17"/>
  </w:num>
  <w:num w:numId="6">
    <w:abstractNumId w:val="11"/>
  </w:num>
  <w:num w:numId="7">
    <w:abstractNumId w:val="19"/>
  </w:num>
  <w:num w:numId="8">
    <w:abstractNumId w:val="20"/>
  </w:num>
  <w:num w:numId="9">
    <w:abstractNumId w:val="25"/>
  </w:num>
  <w:num w:numId="10">
    <w:abstractNumId w:val="26"/>
  </w:num>
  <w:num w:numId="11">
    <w:abstractNumId w:val="27"/>
  </w:num>
  <w:num w:numId="12">
    <w:abstractNumId w:val="2"/>
  </w:num>
  <w:num w:numId="13">
    <w:abstractNumId w:val="15"/>
  </w:num>
  <w:num w:numId="14">
    <w:abstractNumId w:val="4"/>
  </w:num>
  <w:num w:numId="15">
    <w:abstractNumId w:val="10"/>
  </w:num>
  <w:num w:numId="16">
    <w:abstractNumId w:val="31"/>
  </w:num>
  <w:num w:numId="17">
    <w:abstractNumId w:val="29"/>
  </w:num>
  <w:num w:numId="18">
    <w:abstractNumId w:val="30"/>
  </w:num>
  <w:num w:numId="19">
    <w:abstractNumId w:val="21"/>
  </w:num>
  <w:num w:numId="20">
    <w:abstractNumId w:val="12"/>
  </w:num>
  <w:num w:numId="21">
    <w:abstractNumId w:val="32"/>
  </w:num>
  <w:num w:numId="22">
    <w:abstractNumId w:val="13"/>
  </w:num>
  <w:num w:numId="23">
    <w:abstractNumId w:val="36"/>
  </w:num>
  <w:num w:numId="24">
    <w:abstractNumId w:val="1"/>
  </w:num>
  <w:num w:numId="25">
    <w:abstractNumId w:val="14"/>
  </w:num>
  <w:num w:numId="26">
    <w:abstractNumId w:val="0"/>
  </w:num>
  <w:num w:numId="27">
    <w:abstractNumId w:val="34"/>
  </w:num>
  <w:num w:numId="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num>
  <w:num w:numId="30">
    <w:abstractNumId w:val="35"/>
  </w:num>
  <w:num w:numId="31">
    <w:abstractNumId w:val="16"/>
  </w:num>
  <w:num w:numId="32">
    <w:abstractNumId w:val="5"/>
  </w:num>
  <w:num w:numId="33">
    <w:abstractNumId w:val="23"/>
  </w:num>
  <w:num w:numId="34">
    <w:abstractNumId w:val="8"/>
  </w:num>
  <w:num w:numId="35">
    <w:abstractNumId w:val="24"/>
  </w:num>
  <w:num w:numId="36">
    <w:abstractNumId w:val="28"/>
  </w:num>
  <w:num w:numId="37">
    <w:abstractNumId w:val="33"/>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MDI2NzE2MjI3MzQ3NjFQ0lEKTi0uzszPAykwqQUA/w+oECwAAAA="/>
  </w:docVars>
  <w:rsids>
    <w:rsidRoot w:val="001E5D81"/>
    <w:rsid w:val="00000B05"/>
    <w:rsid w:val="00005571"/>
    <w:rsid w:val="00006636"/>
    <w:rsid w:val="00011F80"/>
    <w:rsid w:val="00015918"/>
    <w:rsid w:val="00021603"/>
    <w:rsid w:val="00021E8A"/>
    <w:rsid w:val="00023C30"/>
    <w:rsid w:val="000311EA"/>
    <w:rsid w:val="0003721D"/>
    <w:rsid w:val="00044E06"/>
    <w:rsid w:val="00045412"/>
    <w:rsid w:val="0005187E"/>
    <w:rsid w:val="0005500C"/>
    <w:rsid w:val="00057297"/>
    <w:rsid w:val="000574BC"/>
    <w:rsid w:val="000603CC"/>
    <w:rsid w:val="00070E24"/>
    <w:rsid w:val="00073F8E"/>
    <w:rsid w:val="0007582A"/>
    <w:rsid w:val="0007636C"/>
    <w:rsid w:val="00076D69"/>
    <w:rsid w:val="000840AE"/>
    <w:rsid w:val="00093AB5"/>
    <w:rsid w:val="000975EF"/>
    <w:rsid w:val="000A2F36"/>
    <w:rsid w:val="000A4FE8"/>
    <w:rsid w:val="000B316E"/>
    <w:rsid w:val="000B6AF6"/>
    <w:rsid w:val="000C1605"/>
    <w:rsid w:val="000C32AE"/>
    <w:rsid w:val="000C6EDB"/>
    <w:rsid w:val="000D00C6"/>
    <w:rsid w:val="000D66B4"/>
    <w:rsid w:val="000F2D0D"/>
    <w:rsid w:val="00114527"/>
    <w:rsid w:val="00120AF1"/>
    <w:rsid w:val="00120C4B"/>
    <w:rsid w:val="00136327"/>
    <w:rsid w:val="00140EEF"/>
    <w:rsid w:val="00141A3B"/>
    <w:rsid w:val="00177876"/>
    <w:rsid w:val="00181C38"/>
    <w:rsid w:val="0018292F"/>
    <w:rsid w:val="001856F5"/>
    <w:rsid w:val="00193452"/>
    <w:rsid w:val="00196A50"/>
    <w:rsid w:val="00196F71"/>
    <w:rsid w:val="001A04B1"/>
    <w:rsid w:val="001D12DE"/>
    <w:rsid w:val="001D1549"/>
    <w:rsid w:val="001D79B6"/>
    <w:rsid w:val="001E2229"/>
    <w:rsid w:val="001E5D81"/>
    <w:rsid w:val="001E7293"/>
    <w:rsid w:val="001F6826"/>
    <w:rsid w:val="002000AB"/>
    <w:rsid w:val="002131AC"/>
    <w:rsid w:val="00217C4D"/>
    <w:rsid w:val="002209B8"/>
    <w:rsid w:val="0022109A"/>
    <w:rsid w:val="002246E4"/>
    <w:rsid w:val="00236E6D"/>
    <w:rsid w:val="00261219"/>
    <w:rsid w:val="002708E1"/>
    <w:rsid w:val="0027697B"/>
    <w:rsid w:val="002776CA"/>
    <w:rsid w:val="0028521D"/>
    <w:rsid w:val="002868D3"/>
    <w:rsid w:val="00294BE7"/>
    <w:rsid w:val="002B241A"/>
    <w:rsid w:val="002B3128"/>
    <w:rsid w:val="002B4F1B"/>
    <w:rsid w:val="002C5CA9"/>
    <w:rsid w:val="002D58DE"/>
    <w:rsid w:val="002D59E4"/>
    <w:rsid w:val="00326E57"/>
    <w:rsid w:val="00327DC2"/>
    <w:rsid w:val="003410D6"/>
    <w:rsid w:val="00346D09"/>
    <w:rsid w:val="00352D10"/>
    <w:rsid w:val="0035558B"/>
    <w:rsid w:val="0035667F"/>
    <w:rsid w:val="0035796E"/>
    <w:rsid w:val="00361745"/>
    <w:rsid w:val="00383464"/>
    <w:rsid w:val="00391F11"/>
    <w:rsid w:val="003C3A47"/>
    <w:rsid w:val="003D31E5"/>
    <w:rsid w:val="003E1A43"/>
    <w:rsid w:val="003E2439"/>
    <w:rsid w:val="0040159B"/>
    <w:rsid w:val="00402AC7"/>
    <w:rsid w:val="0040486B"/>
    <w:rsid w:val="004065BB"/>
    <w:rsid w:val="00415A9A"/>
    <w:rsid w:val="00422D01"/>
    <w:rsid w:val="00424420"/>
    <w:rsid w:val="00424A17"/>
    <w:rsid w:val="00431BD4"/>
    <w:rsid w:val="00433987"/>
    <w:rsid w:val="00446D00"/>
    <w:rsid w:val="0045394C"/>
    <w:rsid w:val="00461C4D"/>
    <w:rsid w:val="00462D37"/>
    <w:rsid w:val="00472950"/>
    <w:rsid w:val="00474B28"/>
    <w:rsid w:val="00483C8B"/>
    <w:rsid w:val="004A537C"/>
    <w:rsid w:val="004B2795"/>
    <w:rsid w:val="004B2932"/>
    <w:rsid w:val="004C2A20"/>
    <w:rsid w:val="004C3DBA"/>
    <w:rsid w:val="004E4D6B"/>
    <w:rsid w:val="00501178"/>
    <w:rsid w:val="005060DB"/>
    <w:rsid w:val="00512416"/>
    <w:rsid w:val="005130E7"/>
    <w:rsid w:val="00513903"/>
    <w:rsid w:val="0053671D"/>
    <w:rsid w:val="00555B5E"/>
    <w:rsid w:val="00575305"/>
    <w:rsid w:val="005A6CF2"/>
    <w:rsid w:val="005B08F1"/>
    <w:rsid w:val="005C203E"/>
    <w:rsid w:val="005D2F8D"/>
    <w:rsid w:val="005D5779"/>
    <w:rsid w:val="005D6E52"/>
    <w:rsid w:val="005E057F"/>
    <w:rsid w:val="005E3ACF"/>
    <w:rsid w:val="005E3E70"/>
    <w:rsid w:val="005E6650"/>
    <w:rsid w:val="005F600E"/>
    <w:rsid w:val="00624C17"/>
    <w:rsid w:val="0062655E"/>
    <w:rsid w:val="00633016"/>
    <w:rsid w:val="006338E2"/>
    <w:rsid w:val="006430D6"/>
    <w:rsid w:val="0065755F"/>
    <w:rsid w:val="00663747"/>
    <w:rsid w:val="006A3AB6"/>
    <w:rsid w:val="006A607F"/>
    <w:rsid w:val="006B14B8"/>
    <w:rsid w:val="006B172E"/>
    <w:rsid w:val="006B3611"/>
    <w:rsid w:val="006B440C"/>
    <w:rsid w:val="006B7524"/>
    <w:rsid w:val="006D6D59"/>
    <w:rsid w:val="006E2D54"/>
    <w:rsid w:val="006E75AE"/>
    <w:rsid w:val="006F0F21"/>
    <w:rsid w:val="006F6A1C"/>
    <w:rsid w:val="00703725"/>
    <w:rsid w:val="0071036D"/>
    <w:rsid w:val="00710735"/>
    <w:rsid w:val="00712F07"/>
    <w:rsid w:val="00713AF0"/>
    <w:rsid w:val="0073546A"/>
    <w:rsid w:val="00750A8E"/>
    <w:rsid w:val="0075546B"/>
    <w:rsid w:val="00755BBF"/>
    <w:rsid w:val="00764496"/>
    <w:rsid w:val="00767B0B"/>
    <w:rsid w:val="0078756E"/>
    <w:rsid w:val="0079482C"/>
    <w:rsid w:val="007E0822"/>
    <w:rsid w:val="007E26E6"/>
    <w:rsid w:val="007E5051"/>
    <w:rsid w:val="007E74AF"/>
    <w:rsid w:val="007F3A5C"/>
    <w:rsid w:val="0080188B"/>
    <w:rsid w:val="008055E3"/>
    <w:rsid w:val="0081446F"/>
    <w:rsid w:val="00815567"/>
    <w:rsid w:val="00821A93"/>
    <w:rsid w:val="00836B02"/>
    <w:rsid w:val="008406C4"/>
    <w:rsid w:val="00840FC2"/>
    <w:rsid w:val="00862239"/>
    <w:rsid w:val="00862E47"/>
    <w:rsid w:val="008642F6"/>
    <w:rsid w:val="00873FD8"/>
    <w:rsid w:val="008746A9"/>
    <w:rsid w:val="00886E51"/>
    <w:rsid w:val="008A4F2B"/>
    <w:rsid w:val="008A53D9"/>
    <w:rsid w:val="008A70D5"/>
    <w:rsid w:val="008B1336"/>
    <w:rsid w:val="008B596C"/>
    <w:rsid w:val="008C2587"/>
    <w:rsid w:val="008C7E94"/>
    <w:rsid w:val="008D7666"/>
    <w:rsid w:val="008E0D60"/>
    <w:rsid w:val="008E2D56"/>
    <w:rsid w:val="008E64BE"/>
    <w:rsid w:val="008F110B"/>
    <w:rsid w:val="008F1A61"/>
    <w:rsid w:val="008F5901"/>
    <w:rsid w:val="00904829"/>
    <w:rsid w:val="00904F21"/>
    <w:rsid w:val="0090755D"/>
    <w:rsid w:val="00915096"/>
    <w:rsid w:val="0091654E"/>
    <w:rsid w:val="00920108"/>
    <w:rsid w:val="0092286E"/>
    <w:rsid w:val="0093244F"/>
    <w:rsid w:val="00945325"/>
    <w:rsid w:val="00963A45"/>
    <w:rsid w:val="0097188A"/>
    <w:rsid w:val="00973125"/>
    <w:rsid w:val="009748D1"/>
    <w:rsid w:val="00987ED2"/>
    <w:rsid w:val="00997353"/>
    <w:rsid w:val="009A0168"/>
    <w:rsid w:val="009A393C"/>
    <w:rsid w:val="009A6E82"/>
    <w:rsid w:val="009A76B0"/>
    <w:rsid w:val="009B7B0F"/>
    <w:rsid w:val="009D00E2"/>
    <w:rsid w:val="009D4270"/>
    <w:rsid w:val="009D5C73"/>
    <w:rsid w:val="009D5C8E"/>
    <w:rsid w:val="009E1CE3"/>
    <w:rsid w:val="009E2B43"/>
    <w:rsid w:val="00A15684"/>
    <w:rsid w:val="00A15A6A"/>
    <w:rsid w:val="00A240B8"/>
    <w:rsid w:val="00A35D64"/>
    <w:rsid w:val="00A4185C"/>
    <w:rsid w:val="00A44FCC"/>
    <w:rsid w:val="00A82AD7"/>
    <w:rsid w:val="00A87EFA"/>
    <w:rsid w:val="00A92132"/>
    <w:rsid w:val="00A9403B"/>
    <w:rsid w:val="00A97895"/>
    <w:rsid w:val="00AA2A1E"/>
    <w:rsid w:val="00AB6CF3"/>
    <w:rsid w:val="00AC172C"/>
    <w:rsid w:val="00AD39EB"/>
    <w:rsid w:val="00AE28AD"/>
    <w:rsid w:val="00AE7B47"/>
    <w:rsid w:val="00B03E6F"/>
    <w:rsid w:val="00B15FD2"/>
    <w:rsid w:val="00B233EE"/>
    <w:rsid w:val="00B246FD"/>
    <w:rsid w:val="00B465B4"/>
    <w:rsid w:val="00B61E4D"/>
    <w:rsid w:val="00B771B4"/>
    <w:rsid w:val="00B81D25"/>
    <w:rsid w:val="00B83860"/>
    <w:rsid w:val="00B847B5"/>
    <w:rsid w:val="00B85EC9"/>
    <w:rsid w:val="00BB1594"/>
    <w:rsid w:val="00BB19E3"/>
    <w:rsid w:val="00BE0EA7"/>
    <w:rsid w:val="00BE5D8E"/>
    <w:rsid w:val="00BF2F76"/>
    <w:rsid w:val="00C21A1B"/>
    <w:rsid w:val="00C22137"/>
    <w:rsid w:val="00C314B6"/>
    <w:rsid w:val="00C325DA"/>
    <w:rsid w:val="00C42601"/>
    <w:rsid w:val="00C45262"/>
    <w:rsid w:val="00C46744"/>
    <w:rsid w:val="00C52B64"/>
    <w:rsid w:val="00C560D7"/>
    <w:rsid w:val="00C61810"/>
    <w:rsid w:val="00C653EE"/>
    <w:rsid w:val="00C657E7"/>
    <w:rsid w:val="00C82D3C"/>
    <w:rsid w:val="00CA0149"/>
    <w:rsid w:val="00CB1E40"/>
    <w:rsid w:val="00CD0513"/>
    <w:rsid w:val="00CD11FF"/>
    <w:rsid w:val="00CD1FAA"/>
    <w:rsid w:val="00CD2CEE"/>
    <w:rsid w:val="00CD2DC4"/>
    <w:rsid w:val="00CE02EA"/>
    <w:rsid w:val="00D10EDB"/>
    <w:rsid w:val="00D464F8"/>
    <w:rsid w:val="00D82C98"/>
    <w:rsid w:val="00D86A1F"/>
    <w:rsid w:val="00DF1385"/>
    <w:rsid w:val="00E10D8E"/>
    <w:rsid w:val="00E4279E"/>
    <w:rsid w:val="00E46E1F"/>
    <w:rsid w:val="00E62A29"/>
    <w:rsid w:val="00E6682C"/>
    <w:rsid w:val="00E673F1"/>
    <w:rsid w:val="00E70825"/>
    <w:rsid w:val="00E70FC8"/>
    <w:rsid w:val="00E77C4A"/>
    <w:rsid w:val="00E948C6"/>
    <w:rsid w:val="00EA273E"/>
    <w:rsid w:val="00EA552D"/>
    <w:rsid w:val="00EB5FB8"/>
    <w:rsid w:val="00EE41E8"/>
    <w:rsid w:val="00EF0365"/>
    <w:rsid w:val="00F0185C"/>
    <w:rsid w:val="00F01D6A"/>
    <w:rsid w:val="00F02346"/>
    <w:rsid w:val="00F52FFB"/>
    <w:rsid w:val="00F7530A"/>
    <w:rsid w:val="00F76485"/>
    <w:rsid w:val="00F967B4"/>
    <w:rsid w:val="00FA06F2"/>
    <w:rsid w:val="00FA35AB"/>
    <w:rsid w:val="00FA5B17"/>
    <w:rsid w:val="00FB37FB"/>
    <w:rsid w:val="00FC34C9"/>
    <w:rsid w:val="00FC4E67"/>
    <w:rsid w:val="00FC63BC"/>
    <w:rsid w:val="00FE49E4"/>
    <w:rsid w:val="00FF072F"/>
    <w:rsid w:val="00FF09D3"/>
    <w:rsid w:val="00FF6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32ED08A1"/>
  <w15:docId w15:val="{6255B1F0-44CF-43DC-8468-164BB5F9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045412"/>
    <w:pPr>
      <w:tabs>
        <w:tab w:val="center" w:pos="4513"/>
        <w:tab w:val="right" w:pos="9026"/>
      </w:tabs>
    </w:pPr>
  </w:style>
  <w:style w:type="character" w:customStyle="1" w:styleId="HeaderChar">
    <w:name w:val="Header Char"/>
    <w:basedOn w:val="DefaultParagraphFont"/>
    <w:link w:val="Header"/>
    <w:uiPriority w:val="99"/>
    <w:rsid w:val="00045412"/>
  </w:style>
  <w:style w:type="paragraph" w:styleId="Footer">
    <w:name w:val="footer"/>
    <w:basedOn w:val="Normal"/>
    <w:link w:val="FooterChar"/>
    <w:uiPriority w:val="99"/>
    <w:unhideWhenUsed/>
    <w:rsid w:val="00045412"/>
    <w:pPr>
      <w:tabs>
        <w:tab w:val="center" w:pos="4513"/>
        <w:tab w:val="right" w:pos="9026"/>
      </w:tabs>
    </w:pPr>
  </w:style>
  <w:style w:type="character" w:customStyle="1" w:styleId="FooterChar">
    <w:name w:val="Footer Char"/>
    <w:basedOn w:val="DefaultParagraphFont"/>
    <w:link w:val="Footer"/>
    <w:uiPriority w:val="99"/>
    <w:rsid w:val="00045412"/>
  </w:style>
  <w:style w:type="character" w:styleId="Hyperlink">
    <w:name w:val="Hyperlink"/>
    <w:basedOn w:val="DefaultParagraphFont"/>
    <w:uiPriority w:val="99"/>
    <w:unhideWhenUsed/>
    <w:rsid w:val="002776CA"/>
    <w:rPr>
      <w:color w:val="0000FF" w:themeColor="hyperlink"/>
      <w:u w:val="single"/>
    </w:rPr>
  </w:style>
  <w:style w:type="character" w:customStyle="1" w:styleId="UnresolvedMention1">
    <w:name w:val="Unresolved Mention1"/>
    <w:basedOn w:val="DefaultParagraphFont"/>
    <w:uiPriority w:val="99"/>
    <w:semiHidden/>
    <w:unhideWhenUsed/>
    <w:rsid w:val="002776CA"/>
    <w:rPr>
      <w:color w:val="605E5C"/>
      <w:shd w:val="clear" w:color="auto" w:fill="E1DFDD"/>
    </w:rPr>
  </w:style>
  <w:style w:type="character" w:styleId="FollowedHyperlink">
    <w:name w:val="FollowedHyperlink"/>
    <w:basedOn w:val="DefaultParagraphFont"/>
    <w:uiPriority w:val="99"/>
    <w:semiHidden/>
    <w:unhideWhenUsed/>
    <w:rsid w:val="0097188A"/>
    <w:rPr>
      <w:color w:val="800080" w:themeColor="followedHyperlink"/>
      <w:u w:val="single"/>
    </w:rPr>
  </w:style>
  <w:style w:type="table" w:styleId="TableGrid">
    <w:name w:val="Table Grid"/>
    <w:basedOn w:val="TableNormal"/>
    <w:uiPriority w:val="59"/>
    <w:rsid w:val="006B1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120AF1"/>
    <w:pPr>
      <w:ind w:left="720"/>
      <w:contextualSpacing/>
    </w:pPr>
  </w:style>
  <w:style w:type="character" w:customStyle="1" w:styleId="Bullet1CharChar">
    <w:name w:val="Bullet 1 Char Char"/>
    <w:basedOn w:val="DefaultParagraphFont"/>
    <w:link w:val="Bullet1"/>
    <w:locked/>
    <w:rsid w:val="000D66B4"/>
    <w:rPr>
      <w:rFonts w:cs="Arial"/>
      <w:sz w:val="19"/>
    </w:rPr>
  </w:style>
  <w:style w:type="paragraph" w:customStyle="1" w:styleId="Bullet1">
    <w:name w:val="Bullet 1"/>
    <w:basedOn w:val="BodyText"/>
    <w:link w:val="Bullet1CharChar"/>
    <w:rsid w:val="000D66B4"/>
    <w:pPr>
      <w:numPr>
        <w:numId w:val="4"/>
      </w:numPr>
      <w:spacing w:before="60"/>
    </w:pPr>
    <w:rPr>
      <w:rFonts w:cs="Arial"/>
      <w:sz w:val="19"/>
    </w:rPr>
  </w:style>
  <w:style w:type="paragraph" w:styleId="BodyText">
    <w:name w:val="Body Text"/>
    <w:basedOn w:val="Normal"/>
    <w:link w:val="BodyTextChar"/>
    <w:uiPriority w:val="99"/>
    <w:semiHidden/>
    <w:unhideWhenUsed/>
    <w:rsid w:val="000D66B4"/>
    <w:pPr>
      <w:spacing w:after="120"/>
    </w:pPr>
  </w:style>
  <w:style w:type="character" w:customStyle="1" w:styleId="BodyTextChar">
    <w:name w:val="Body Text Char"/>
    <w:basedOn w:val="DefaultParagraphFont"/>
    <w:link w:val="BodyText"/>
    <w:uiPriority w:val="99"/>
    <w:semiHidden/>
    <w:rsid w:val="000D66B4"/>
  </w:style>
  <w:style w:type="character" w:customStyle="1" w:styleId="lrzxr">
    <w:name w:val="lrzxr"/>
    <w:basedOn w:val="DefaultParagraphFont"/>
    <w:rsid w:val="000D66B4"/>
  </w:style>
  <w:style w:type="paragraph" w:customStyle="1" w:styleId="4-BODY6MainBodyText">
    <w:name w:val="4 - BODY6: Main Body Text"/>
    <w:basedOn w:val="Normal"/>
    <w:link w:val="4-BODY6MainBodyTextChar"/>
    <w:rsid w:val="00073F8E"/>
    <w:pPr>
      <w:spacing w:before="60" w:after="120"/>
    </w:pPr>
    <w:rPr>
      <w:noProof/>
      <w:color w:val="000000"/>
      <w:sz w:val="22"/>
      <w:szCs w:val="24"/>
    </w:rPr>
  </w:style>
  <w:style w:type="character" w:customStyle="1" w:styleId="4-BODY6MainBodyTextChar">
    <w:name w:val="4 - BODY6: Main Body Text Char"/>
    <w:link w:val="4-BODY6MainBodyText"/>
    <w:rsid w:val="00073F8E"/>
    <w:rPr>
      <w:noProof/>
      <w:color w:val="000000"/>
      <w:sz w:val="22"/>
      <w:szCs w:val="24"/>
    </w:rPr>
  </w:style>
  <w:style w:type="paragraph" w:styleId="NormalWeb">
    <w:name w:val="Normal (Web)"/>
    <w:basedOn w:val="Normal"/>
    <w:uiPriority w:val="99"/>
    <w:unhideWhenUsed/>
    <w:rsid w:val="00073F8E"/>
    <w:pPr>
      <w:spacing w:before="100" w:beforeAutospacing="1" w:after="100" w:afterAutospacing="1"/>
    </w:pPr>
    <w:rPr>
      <w:sz w:val="24"/>
      <w:szCs w:val="24"/>
    </w:rPr>
  </w:style>
  <w:style w:type="character" w:customStyle="1" w:styleId="UnresolvedMention2">
    <w:name w:val="Unresolved Mention2"/>
    <w:basedOn w:val="DefaultParagraphFont"/>
    <w:uiPriority w:val="99"/>
    <w:semiHidden/>
    <w:unhideWhenUsed/>
    <w:rsid w:val="001E7293"/>
    <w:rPr>
      <w:color w:val="605E5C"/>
      <w:shd w:val="clear" w:color="auto" w:fill="E1DFDD"/>
    </w:rPr>
  </w:style>
  <w:style w:type="paragraph" w:styleId="NoSpacing">
    <w:name w:val="No Spacing"/>
    <w:uiPriority w:val="1"/>
    <w:qFormat/>
    <w:rsid w:val="0022109A"/>
  </w:style>
  <w:style w:type="character" w:customStyle="1" w:styleId="UnresolvedMention">
    <w:name w:val="Unresolved Mention"/>
    <w:basedOn w:val="DefaultParagraphFont"/>
    <w:uiPriority w:val="99"/>
    <w:semiHidden/>
    <w:unhideWhenUsed/>
    <w:rsid w:val="00402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840430">
      <w:bodyDiv w:val="1"/>
      <w:marLeft w:val="0"/>
      <w:marRight w:val="0"/>
      <w:marTop w:val="0"/>
      <w:marBottom w:val="0"/>
      <w:divBdr>
        <w:top w:val="none" w:sz="0" w:space="0" w:color="auto"/>
        <w:left w:val="none" w:sz="0" w:space="0" w:color="auto"/>
        <w:bottom w:val="none" w:sz="0" w:space="0" w:color="auto"/>
        <w:right w:val="none" w:sz="0" w:space="0" w:color="auto"/>
      </w:divBdr>
    </w:div>
    <w:div w:id="310647018">
      <w:bodyDiv w:val="1"/>
      <w:marLeft w:val="0"/>
      <w:marRight w:val="0"/>
      <w:marTop w:val="0"/>
      <w:marBottom w:val="0"/>
      <w:divBdr>
        <w:top w:val="none" w:sz="0" w:space="0" w:color="auto"/>
        <w:left w:val="none" w:sz="0" w:space="0" w:color="auto"/>
        <w:bottom w:val="none" w:sz="0" w:space="0" w:color="auto"/>
        <w:right w:val="none" w:sz="0" w:space="0" w:color="auto"/>
      </w:divBdr>
    </w:div>
    <w:div w:id="342632202">
      <w:bodyDiv w:val="1"/>
      <w:marLeft w:val="0"/>
      <w:marRight w:val="0"/>
      <w:marTop w:val="0"/>
      <w:marBottom w:val="0"/>
      <w:divBdr>
        <w:top w:val="none" w:sz="0" w:space="0" w:color="auto"/>
        <w:left w:val="none" w:sz="0" w:space="0" w:color="auto"/>
        <w:bottom w:val="none" w:sz="0" w:space="0" w:color="auto"/>
        <w:right w:val="none" w:sz="0" w:space="0" w:color="auto"/>
      </w:divBdr>
    </w:div>
    <w:div w:id="459499555">
      <w:bodyDiv w:val="1"/>
      <w:marLeft w:val="0"/>
      <w:marRight w:val="0"/>
      <w:marTop w:val="0"/>
      <w:marBottom w:val="0"/>
      <w:divBdr>
        <w:top w:val="none" w:sz="0" w:space="0" w:color="auto"/>
        <w:left w:val="none" w:sz="0" w:space="0" w:color="auto"/>
        <w:bottom w:val="none" w:sz="0" w:space="0" w:color="auto"/>
        <w:right w:val="none" w:sz="0" w:space="0" w:color="auto"/>
      </w:divBdr>
    </w:div>
    <w:div w:id="506943547">
      <w:bodyDiv w:val="1"/>
      <w:marLeft w:val="0"/>
      <w:marRight w:val="0"/>
      <w:marTop w:val="0"/>
      <w:marBottom w:val="0"/>
      <w:divBdr>
        <w:top w:val="none" w:sz="0" w:space="0" w:color="auto"/>
        <w:left w:val="none" w:sz="0" w:space="0" w:color="auto"/>
        <w:bottom w:val="none" w:sz="0" w:space="0" w:color="auto"/>
        <w:right w:val="none" w:sz="0" w:space="0" w:color="auto"/>
      </w:divBdr>
    </w:div>
    <w:div w:id="573468863">
      <w:bodyDiv w:val="1"/>
      <w:marLeft w:val="0"/>
      <w:marRight w:val="0"/>
      <w:marTop w:val="0"/>
      <w:marBottom w:val="0"/>
      <w:divBdr>
        <w:top w:val="none" w:sz="0" w:space="0" w:color="auto"/>
        <w:left w:val="none" w:sz="0" w:space="0" w:color="auto"/>
        <w:bottom w:val="none" w:sz="0" w:space="0" w:color="auto"/>
        <w:right w:val="none" w:sz="0" w:space="0" w:color="auto"/>
      </w:divBdr>
    </w:div>
    <w:div w:id="635990368">
      <w:bodyDiv w:val="1"/>
      <w:marLeft w:val="0"/>
      <w:marRight w:val="0"/>
      <w:marTop w:val="0"/>
      <w:marBottom w:val="0"/>
      <w:divBdr>
        <w:top w:val="none" w:sz="0" w:space="0" w:color="auto"/>
        <w:left w:val="none" w:sz="0" w:space="0" w:color="auto"/>
        <w:bottom w:val="none" w:sz="0" w:space="0" w:color="auto"/>
        <w:right w:val="none" w:sz="0" w:space="0" w:color="auto"/>
      </w:divBdr>
    </w:div>
    <w:div w:id="739987160">
      <w:bodyDiv w:val="1"/>
      <w:marLeft w:val="0"/>
      <w:marRight w:val="0"/>
      <w:marTop w:val="0"/>
      <w:marBottom w:val="0"/>
      <w:divBdr>
        <w:top w:val="none" w:sz="0" w:space="0" w:color="auto"/>
        <w:left w:val="none" w:sz="0" w:space="0" w:color="auto"/>
        <w:bottom w:val="none" w:sz="0" w:space="0" w:color="auto"/>
        <w:right w:val="none" w:sz="0" w:space="0" w:color="auto"/>
      </w:divBdr>
    </w:div>
    <w:div w:id="842017096">
      <w:bodyDiv w:val="1"/>
      <w:marLeft w:val="0"/>
      <w:marRight w:val="0"/>
      <w:marTop w:val="0"/>
      <w:marBottom w:val="0"/>
      <w:divBdr>
        <w:top w:val="none" w:sz="0" w:space="0" w:color="auto"/>
        <w:left w:val="none" w:sz="0" w:space="0" w:color="auto"/>
        <w:bottom w:val="none" w:sz="0" w:space="0" w:color="auto"/>
        <w:right w:val="none" w:sz="0" w:space="0" w:color="auto"/>
      </w:divBdr>
    </w:div>
    <w:div w:id="866673028">
      <w:bodyDiv w:val="1"/>
      <w:marLeft w:val="0"/>
      <w:marRight w:val="0"/>
      <w:marTop w:val="0"/>
      <w:marBottom w:val="0"/>
      <w:divBdr>
        <w:top w:val="none" w:sz="0" w:space="0" w:color="auto"/>
        <w:left w:val="none" w:sz="0" w:space="0" w:color="auto"/>
        <w:bottom w:val="none" w:sz="0" w:space="0" w:color="auto"/>
        <w:right w:val="none" w:sz="0" w:space="0" w:color="auto"/>
      </w:divBdr>
    </w:div>
    <w:div w:id="871766672">
      <w:bodyDiv w:val="1"/>
      <w:marLeft w:val="0"/>
      <w:marRight w:val="0"/>
      <w:marTop w:val="0"/>
      <w:marBottom w:val="0"/>
      <w:divBdr>
        <w:top w:val="none" w:sz="0" w:space="0" w:color="auto"/>
        <w:left w:val="none" w:sz="0" w:space="0" w:color="auto"/>
        <w:bottom w:val="none" w:sz="0" w:space="0" w:color="auto"/>
        <w:right w:val="none" w:sz="0" w:space="0" w:color="auto"/>
      </w:divBdr>
    </w:div>
    <w:div w:id="1177037910">
      <w:bodyDiv w:val="1"/>
      <w:marLeft w:val="0"/>
      <w:marRight w:val="0"/>
      <w:marTop w:val="0"/>
      <w:marBottom w:val="0"/>
      <w:divBdr>
        <w:top w:val="none" w:sz="0" w:space="0" w:color="auto"/>
        <w:left w:val="none" w:sz="0" w:space="0" w:color="auto"/>
        <w:bottom w:val="none" w:sz="0" w:space="0" w:color="auto"/>
        <w:right w:val="none" w:sz="0" w:space="0" w:color="auto"/>
      </w:divBdr>
    </w:div>
    <w:div w:id="1237282736">
      <w:bodyDiv w:val="1"/>
      <w:marLeft w:val="0"/>
      <w:marRight w:val="0"/>
      <w:marTop w:val="0"/>
      <w:marBottom w:val="0"/>
      <w:divBdr>
        <w:top w:val="none" w:sz="0" w:space="0" w:color="auto"/>
        <w:left w:val="none" w:sz="0" w:space="0" w:color="auto"/>
        <w:bottom w:val="none" w:sz="0" w:space="0" w:color="auto"/>
        <w:right w:val="none" w:sz="0" w:space="0" w:color="auto"/>
      </w:divBdr>
    </w:div>
    <w:div w:id="1287589822">
      <w:bodyDiv w:val="1"/>
      <w:marLeft w:val="0"/>
      <w:marRight w:val="0"/>
      <w:marTop w:val="0"/>
      <w:marBottom w:val="0"/>
      <w:divBdr>
        <w:top w:val="none" w:sz="0" w:space="0" w:color="auto"/>
        <w:left w:val="none" w:sz="0" w:space="0" w:color="auto"/>
        <w:bottom w:val="none" w:sz="0" w:space="0" w:color="auto"/>
        <w:right w:val="none" w:sz="0" w:space="0" w:color="auto"/>
      </w:divBdr>
    </w:div>
    <w:div w:id="1478961676">
      <w:bodyDiv w:val="1"/>
      <w:marLeft w:val="0"/>
      <w:marRight w:val="0"/>
      <w:marTop w:val="0"/>
      <w:marBottom w:val="0"/>
      <w:divBdr>
        <w:top w:val="none" w:sz="0" w:space="0" w:color="auto"/>
        <w:left w:val="none" w:sz="0" w:space="0" w:color="auto"/>
        <w:bottom w:val="none" w:sz="0" w:space="0" w:color="auto"/>
        <w:right w:val="none" w:sz="0" w:space="0" w:color="auto"/>
      </w:divBdr>
    </w:div>
    <w:div w:id="1552423167">
      <w:bodyDiv w:val="1"/>
      <w:marLeft w:val="0"/>
      <w:marRight w:val="0"/>
      <w:marTop w:val="0"/>
      <w:marBottom w:val="0"/>
      <w:divBdr>
        <w:top w:val="none" w:sz="0" w:space="0" w:color="auto"/>
        <w:left w:val="none" w:sz="0" w:space="0" w:color="auto"/>
        <w:bottom w:val="none" w:sz="0" w:space="0" w:color="auto"/>
        <w:right w:val="none" w:sz="0" w:space="0" w:color="auto"/>
      </w:divBdr>
      <w:divsChild>
        <w:div w:id="1198201521">
          <w:marLeft w:val="0"/>
          <w:marRight w:val="0"/>
          <w:marTop w:val="0"/>
          <w:marBottom w:val="150"/>
          <w:divBdr>
            <w:top w:val="none" w:sz="0" w:space="0" w:color="auto"/>
            <w:left w:val="none" w:sz="0" w:space="0" w:color="auto"/>
            <w:bottom w:val="none" w:sz="0" w:space="0" w:color="auto"/>
            <w:right w:val="none" w:sz="0" w:space="0" w:color="auto"/>
          </w:divBdr>
        </w:div>
      </w:divsChild>
    </w:div>
    <w:div w:id="1736776459">
      <w:bodyDiv w:val="1"/>
      <w:marLeft w:val="0"/>
      <w:marRight w:val="0"/>
      <w:marTop w:val="0"/>
      <w:marBottom w:val="0"/>
      <w:divBdr>
        <w:top w:val="none" w:sz="0" w:space="0" w:color="auto"/>
        <w:left w:val="none" w:sz="0" w:space="0" w:color="auto"/>
        <w:bottom w:val="none" w:sz="0" w:space="0" w:color="auto"/>
        <w:right w:val="none" w:sz="0" w:space="0" w:color="auto"/>
      </w:divBdr>
    </w:div>
    <w:div w:id="1902476251">
      <w:bodyDiv w:val="1"/>
      <w:marLeft w:val="0"/>
      <w:marRight w:val="0"/>
      <w:marTop w:val="0"/>
      <w:marBottom w:val="0"/>
      <w:divBdr>
        <w:top w:val="none" w:sz="0" w:space="0" w:color="auto"/>
        <w:left w:val="none" w:sz="0" w:space="0" w:color="auto"/>
        <w:bottom w:val="none" w:sz="0" w:space="0" w:color="auto"/>
        <w:right w:val="none" w:sz="0" w:space="0" w:color="auto"/>
      </w:divBdr>
    </w:div>
    <w:div w:id="1964119014">
      <w:bodyDiv w:val="1"/>
      <w:marLeft w:val="0"/>
      <w:marRight w:val="0"/>
      <w:marTop w:val="0"/>
      <w:marBottom w:val="0"/>
      <w:divBdr>
        <w:top w:val="none" w:sz="0" w:space="0" w:color="auto"/>
        <w:left w:val="none" w:sz="0" w:space="0" w:color="auto"/>
        <w:bottom w:val="none" w:sz="0" w:space="0" w:color="auto"/>
        <w:right w:val="none" w:sz="0" w:space="0" w:color="auto"/>
      </w:divBdr>
    </w:div>
    <w:div w:id="1971860711">
      <w:bodyDiv w:val="1"/>
      <w:marLeft w:val="0"/>
      <w:marRight w:val="0"/>
      <w:marTop w:val="0"/>
      <w:marBottom w:val="0"/>
      <w:divBdr>
        <w:top w:val="none" w:sz="0" w:space="0" w:color="auto"/>
        <w:left w:val="none" w:sz="0" w:space="0" w:color="auto"/>
        <w:bottom w:val="none" w:sz="0" w:space="0" w:color="auto"/>
        <w:right w:val="none" w:sz="0" w:space="0" w:color="auto"/>
      </w:divBdr>
    </w:div>
    <w:div w:id="2023894719">
      <w:bodyDiv w:val="1"/>
      <w:marLeft w:val="0"/>
      <w:marRight w:val="0"/>
      <w:marTop w:val="0"/>
      <w:marBottom w:val="0"/>
      <w:divBdr>
        <w:top w:val="none" w:sz="0" w:space="0" w:color="auto"/>
        <w:left w:val="none" w:sz="0" w:space="0" w:color="auto"/>
        <w:bottom w:val="none" w:sz="0" w:space="0" w:color="auto"/>
        <w:right w:val="none" w:sz="0" w:space="0" w:color="auto"/>
      </w:divBdr>
    </w:div>
    <w:div w:id="2032342787">
      <w:bodyDiv w:val="1"/>
      <w:marLeft w:val="0"/>
      <w:marRight w:val="0"/>
      <w:marTop w:val="0"/>
      <w:marBottom w:val="0"/>
      <w:divBdr>
        <w:top w:val="none" w:sz="0" w:space="0" w:color="auto"/>
        <w:left w:val="none" w:sz="0" w:space="0" w:color="auto"/>
        <w:bottom w:val="none" w:sz="0" w:space="0" w:color="auto"/>
        <w:right w:val="none" w:sz="0" w:space="0" w:color="auto"/>
      </w:divBdr>
      <w:divsChild>
        <w:div w:id="754975979">
          <w:marLeft w:val="0"/>
          <w:marRight w:val="0"/>
          <w:marTop w:val="0"/>
          <w:marBottom w:val="0"/>
          <w:divBdr>
            <w:top w:val="none" w:sz="0" w:space="0" w:color="auto"/>
            <w:left w:val="none" w:sz="0" w:space="0" w:color="auto"/>
            <w:bottom w:val="none" w:sz="0" w:space="0" w:color="auto"/>
            <w:right w:val="none" w:sz="0" w:space="0" w:color="auto"/>
          </w:divBdr>
          <w:divsChild>
            <w:div w:id="1139691800">
              <w:marLeft w:val="0"/>
              <w:marRight w:val="0"/>
              <w:marTop w:val="0"/>
              <w:marBottom w:val="0"/>
              <w:divBdr>
                <w:top w:val="none" w:sz="0" w:space="0" w:color="auto"/>
                <w:left w:val="none" w:sz="0" w:space="0" w:color="auto"/>
                <w:bottom w:val="none" w:sz="0" w:space="0" w:color="auto"/>
                <w:right w:val="none" w:sz="0" w:space="0" w:color="auto"/>
              </w:divBdr>
              <w:divsChild>
                <w:div w:id="1382511819">
                  <w:marLeft w:val="0"/>
                  <w:marRight w:val="0"/>
                  <w:marTop w:val="0"/>
                  <w:marBottom w:val="0"/>
                  <w:divBdr>
                    <w:top w:val="none" w:sz="0" w:space="0" w:color="auto"/>
                    <w:left w:val="none" w:sz="0" w:space="0" w:color="auto"/>
                    <w:bottom w:val="none" w:sz="0" w:space="0" w:color="auto"/>
                    <w:right w:val="none" w:sz="0" w:space="0" w:color="auto"/>
                  </w:divBdr>
                  <w:divsChild>
                    <w:div w:id="1473208315">
                      <w:marLeft w:val="0"/>
                      <w:marRight w:val="0"/>
                      <w:marTop w:val="0"/>
                      <w:marBottom w:val="0"/>
                      <w:divBdr>
                        <w:top w:val="none" w:sz="0" w:space="0" w:color="auto"/>
                        <w:left w:val="none" w:sz="0" w:space="0" w:color="auto"/>
                        <w:bottom w:val="none" w:sz="0" w:space="0" w:color="auto"/>
                        <w:right w:val="none" w:sz="0" w:space="0" w:color="auto"/>
                      </w:divBdr>
                      <w:divsChild>
                        <w:div w:id="1094975594">
                          <w:marLeft w:val="0"/>
                          <w:marRight w:val="0"/>
                          <w:marTop w:val="0"/>
                          <w:marBottom w:val="0"/>
                          <w:divBdr>
                            <w:top w:val="none" w:sz="0" w:space="0" w:color="auto"/>
                            <w:left w:val="none" w:sz="0" w:space="0" w:color="auto"/>
                            <w:bottom w:val="none" w:sz="0" w:space="0" w:color="auto"/>
                            <w:right w:val="none" w:sz="0" w:space="0" w:color="auto"/>
                          </w:divBdr>
                          <w:divsChild>
                            <w:div w:id="271018567">
                              <w:marLeft w:val="0"/>
                              <w:marRight w:val="0"/>
                              <w:marTop w:val="0"/>
                              <w:marBottom w:val="0"/>
                              <w:divBdr>
                                <w:top w:val="none" w:sz="0" w:space="0" w:color="auto"/>
                                <w:left w:val="none" w:sz="0" w:space="0" w:color="auto"/>
                                <w:bottom w:val="none" w:sz="0" w:space="0" w:color="auto"/>
                                <w:right w:val="none" w:sz="0" w:space="0" w:color="auto"/>
                              </w:divBdr>
                              <w:divsChild>
                                <w:div w:id="1266309133">
                                  <w:marLeft w:val="0"/>
                                  <w:marRight w:val="0"/>
                                  <w:marTop w:val="0"/>
                                  <w:marBottom w:val="0"/>
                                  <w:divBdr>
                                    <w:top w:val="none" w:sz="0" w:space="0" w:color="auto"/>
                                    <w:left w:val="none" w:sz="0" w:space="0" w:color="auto"/>
                                    <w:bottom w:val="none" w:sz="0" w:space="0" w:color="auto"/>
                                    <w:right w:val="none" w:sz="0" w:space="0" w:color="auto"/>
                                  </w:divBdr>
                                  <w:divsChild>
                                    <w:div w:id="1739092742">
                                      <w:marLeft w:val="0"/>
                                      <w:marRight w:val="0"/>
                                      <w:marTop w:val="0"/>
                                      <w:marBottom w:val="0"/>
                                      <w:divBdr>
                                        <w:top w:val="none" w:sz="0" w:space="0" w:color="auto"/>
                                        <w:left w:val="none" w:sz="0" w:space="0" w:color="auto"/>
                                        <w:bottom w:val="none" w:sz="0" w:space="0" w:color="auto"/>
                                        <w:right w:val="none" w:sz="0" w:space="0" w:color="auto"/>
                                      </w:divBdr>
                                      <w:divsChild>
                                        <w:div w:id="1462377380">
                                          <w:marLeft w:val="0"/>
                                          <w:marRight w:val="0"/>
                                          <w:marTop w:val="0"/>
                                          <w:marBottom w:val="0"/>
                                          <w:divBdr>
                                            <w:top w:val="none" w:sz="0" w:space="0" w:color="auto"/>
                                            <w:left w:val="none" w:sz="0" w:space="0" w:color="auto"/>
                                            <w:bottom w:val="none" w:sz="0" w:space="0" w:color="auto"/>
                                            <w:right w:val="none" w:sz="0" w:space="0" w:color="auto"/>
                                          </w:divBdr>
                                          <w:divsChild>
                                            <w:div w:id="1224020225">
                                              <w:marLeft w:val="0"/>
                                              <w:marRight w:val="0"/>
                                              <w:marTop w:val="0"/>
                                              <w:marBottom w:val="360"/>
                                              <w:divBdr>
                                                <w:top w:val="none" w:sz="0" w:space="0" w:color="auto"/>
                                                <w:left w:val="none" w:sz="0" w:space="0" w:color="auto"/>
                                                <w:bottom w:val="none" w:sz="0" w:space="0" w:color="auto"/>
                                                <w:right w:val="none" w:sz="0" w:space="0" w:color="auto"/>
                                              </w:divBdr>
                                              <w:divsChild>
                                                <w:div w:id="281763488">
                                                  <w:marLeft w:val="0"/>
                                                  <w:marRight w:val="0"/>
                                                  <w:marTop w:val="0"/>
                                                  <w:marBottom w:val="0"/>
                                                  <w:divBdr>
                                                    <w:top w:val="none" w:sz="0" w:space="0" w:color="auto"/>
                                                    <w:left w:val="none" w:sz="0" w:space="0" w:color="auto"/>
                                                    <w:bottom w:val="none" w:sz="0" w:space="0" w:color="auto"/>
                                                    <w:right w:val="none" w:sz="0" w:space="0" w:color="auto"/>
                                                  </w:divBdr>
                                                  <w:divsChild>
                                                    <w:div w:id="1756242033">
                                                      <w:marLeft w:val="0"/>
                                                      <w:marRight w:val="0"/>
                                                      <w:marTop w:val="0"/>
                                                      <w:marBottom w:val="0"/>
                                                      <w:divBdr>
                                                        <w:top w:val="none" w:sz="0" w:space="0" w:color="auto"/>
                                                        <w:left w:val="none" w:sz="0" w:space="0" w:color="auto"/>
                                                        <w:bottom w:val="none" w:sz="0" w:space="0" w:color="auto"/>
                                                        <w:right w:val="none" w:sz="0" w:space="0" w:color="auto"/>
                                                      </w:divBdr>
                                                      <w:divsChild>
                                                        <w:div w:id="1242982777">
                                                          <w:marLeft w:val="0"/>
                                                          <w:marRight w:val="0"/>
                                                          <w:marTop w:val="0"/>
                                                          <w:marBottom w:val="0"/>
                                                          <w:divBdr>
                                                            <w:top w:val="none" w:sz="0" w:space="0" w:color="auto"/>
                                                            <w:left w:val="none" w:sz="0" w:space="0" w:color="auto"/>
                                                            <w:bottom w:val="none" w:sz="0" w:space="0" w:color="auto"/>
                                                            <w:right w:val="none" w:sz="0" w:space="0" w:color="auto"/>
                                                          </w:divBdr>
                                                          <w:divsChild>
                                                            <w:div w:id="772437766">
                                                              <w:marLeft w:val="-240"/>
                                                              <w:marRight w:val="-120"/>
                                                              <w:marTop w:val="0"/>
                                                              <w:marBottom w:val="0"/>
                                                              <w:divBdr>
                                                                <w:top w:val="none" w:sz="0" w:space="0" w:color="auto"/>
                                                                <w:left w:val="none" w:sz="0" w:space="0" w:color="auto"/>
                                                                <w:bottom w:val="none" w:sz="0" w:space="0" w:color="auto"/>
                                                                <w:right w:val="none" w:sz="0" w:space="0" w:color="auto"/>
                                                              </w:divBdr>
                                                              <w:divsChild>
                                                                <w:div w:id="1536890169">
                                                                  <w:marLeft w:val="0"/>
                                                                  <w:marRight w:val="0"/>
                                                                  <w:marTop w:val="0"/>
                                                                  <w:marBottom w:val="60"/>
                                                                  <w:divBdr>
                                                                    <w:top w:val="none" w:sz="0" w:space="0" w:color="auto"/>
                                                                    <w:left w:val="none" w:sz="0" w:space="0" w:color="auto"/>
                                                                    <w:bottom w:val="none" w:sz="0" w:space="0" w:color="auto"/>
                                                                    <w:right w:val="none" w:sz="0" w:space="0" w:color="auto"/>
                                                                  </w:divBdr>
                                                                  <w:divsChild>
                                                                    <w:div w:id="1085885721">
                                                                      <w:marLeft w:val="0"/>
                                                                      <w:marRight w:val="0"/>
                                                                      <w:marTop w:val="0"/>
                                                                      <w:marBottom w:val="0"/>
                                                                      <w:divBdr>
                                                                        <w:top w:val="none" w:sz="0" w:space="0" w:color="auto"/>
                                                                        <w:left w:val="none" w:sz="0" w:space="0" w:color="auto"/>
                                                                        <w:bottom w:val="none" w:sz="0" w:space="0" w:color="auto"/>
                                                                        <w:right w:val="none" w:sz="0" w:space="0" w:color="auto"/>
                                                                      </w:divBdr>
                                                                      <w:divsChild>
                                                                        <w:div w:id="953176498">
                                                                          <w:marLeft w:val="0"/>
                                                                          <w:marRight w:val="0"/>
                                                                          <w:marTop w:val="0"/>
                                                                          <w:marBottom w:val="0"/>
                                                                          <w:divBdr>
                                                                            <w:top w:val="none" w:sz="0" w:space="0" w:color="auto"/>
                                                                            <w:left w:val="none" w:sz="0" w:space="0" w:color="auto"/>
                                                                            <w:bottom w:val="none" w:sz="0" w:space="0" w:color="auto"/>
                                                                            <w:right w:val="none" w:sz="0" w:space="0" w:color="auto"/>
                                                                          </w:divBdr>
                                                                          <w:divsChild>
                                                                            <w:div w:id="760569861">
                                                                              <w:marLeft w:val="0"/>
                                                                              <w:marRight w:val="0"/>
                                                                              <w:marTop w:val="0"/>
                                                                              <w:marBottom w:val="0"/>
                                                                              <w:divBdr>
                                                                                <w:top w:val="none" w:sz="0" w:space="0" w:color="auto"/>
                                                                                <w:left w:val="none" w:sz="0" w:space="0" w:color="auto"/>
                                                                                <w:bottom w:val="none" w:sz="0" w:space="0" w:color="auto"/>
                                                                                <w:right w:val="none" w:sz="0" w:space="0" w:color="auto"/>
                                                                              </w:divBdr>
                                                                              <w:divsChild>
                                                                                <w:div w:id="14903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excitepanacea.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ealli@excitepanacea.com" TargetMode="External"/><Relationship Id="rId4" Type="http://schemas.openxmlformats.org/officeDocument/2006/relationships/settings" Target="settings.xml"/><Relationship Id="rId9" Type="http://schemas.openxmlformats.org/officeDocument/2006/relationships/hyperlink" Target="mailto:tladokun@excitepanace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excitepanace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774A5-3282-42C9-A46C-E22C7CD87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5</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 Eniola Funmilayo</dc:creator>
  <cp:keywords/>
  <dc:description/>
  <cp:lastModifiedBy>PC</cp:lastModifiedBy>
  <cp:revision>14</cp:revision>
  <cp:lastPrinted>2022-06-10T15:31:00Z</cp:lastPrinted>
  <dcterms:created xsi:type="dcterms:W3CDTF">2022-06-10T15:30:00Z</dcterms:created>
  <dcterms:modified xsi:type="dcterms:W3CDTF">2024-01-09T12:25:00Z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56a3c423e35698eaa2407bb517bf1f5382c306cb93ea5a0f20fe2acfc39bfd0d</vt:lpwstr>
  </property>
</Properties>
</file>